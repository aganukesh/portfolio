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38058B" w14:textId="77777777" w:rsidR="00242A69" w:rsidRDefault="00E05E90">
      <w:pPr>
        <w:pStyle w:val="divdocumentname"/>
        <w:spacing w:before="200" w:after="170"/>
        <w:rPr>
          <w:rFonts w:ascii="Century Gothic" w:eastAsia="Century Gothic" w:hAnsi="Century Gothic" w:cs="Century Gothic"/>
        </w:rPr>
      </w:pPr>
      <w:r>
        <w:rPr>
          <w:rStyle w:val="span"/>
          <w:rFonts w:ascii="Century Gothic" w:eastAsia="Century Gothic" w:hAnsi="Century Gothic" w:cs="Century Gothic"/>
        </w:rPr>
        <w:t>Naga Vignesh Kumar</w:t>
      </w:r>
      <w:r>
        <w:rPr>
          <w:rFonts w:ascii="Century Gothic" w:eastAsia="Century Gothic" w:hAnsi="Century Gothic" w:cs="Century Gothic"/>
        </w:rPr>
        <w:t xml:space="preserve"> </w:t>
      </w:r>
      <w:r>
        <w:rPr>
          <w:rStyle w:val="divdocumentword-break"/>
          <w:rFonts w:ascii="Century Gothic" w:eastAsia="Century Gothic" w:hAnsi="Century Gothic" w:cs="Century Gothic"/>
        </w:rPr>
        <w:t>T</w:t>
      </w:r>
    </w:p>
    <w:p w14:paraId="00395229" w14:textId="77777777" w:rsidR="00242A69" w:rsidRDefault="00E05E90">
      <w:pPr>
        <w:pStyle w:val="divdocumentresumeTitle"/>
        <w:spacing w:line="360" w:lineRule="atLeast"/>
        <w:rPr>
          <w:rFonts w:ascii="Century Gothic" w:eastAsia="Century Gothic" w:hAnsi="Century Gothic" w:cs="Century Gothic"/>
          <w:color w:val="003D74"/>
          <w:sz w:val="32"/>
          <w:szCs w:val="32"/>
        </w:rPr>
      </w:pPr>
      <w:r>
        <w:rPr>
          <w:rFonts w:ascii="Century Gothic" w:eastAsia="Century Gothic" w:hAnsi="Century Gothic" w:cs="Century Gothic"/>
          <w:color w:val="003D74"/>
          <w:sz w:val="32"/>
          <w:szCs w:val="32"/>
        </w:rPr>
        <w:t>Senior Software Engineer</w:t>
      </w:r>
    </w:p>
    <w:p w14:paraId="32119166" w14:textId="77777777" w:rsidR="00242A69" w:rsidRDefault="00E05E90">
      <w:pPr>
        <w:pStyle w:val="p"/>
        <w:spacing w:before="200" w:line="360" w:lineRule="atLeast"/>
        <w:rPr>
          <w:rFonts w:ascii="Century Gothic" w:eastAsia="Century Gothic" w:hAnsi="Century Gothic" w:cs="Century Gothic"/>
          <w:color w:val="343434"/>
          <w:sz w:val="22"/>
          <w:szCs w:val="22"/>
        </w:rPr>
      </w:pPr>
      <w:r>
        <w:rPr>
          <w:rFonts w:ascii="Century Gothic" w:eastAsia="Century Gothic" w:hAnsi="Century Gothic" w:cs="Century Gothic"/>
          <w:color w:val="343434"/>
          <w:sz w:val="22"/>
          <w:szCs w:val="22"/>
        </w:rPr>
        <w:t>Motivated Senior Software Engineer highly effective at developing new programs and fixing problems with existing systems. Ready to work closely with both teams and customers to identify the most efficient and beneficial solutions for process improvement. With the power of understanding and logical thinking ability, can always learn/complete new technologies/challenges with full enthusiasm, commitment and speed.</w:t>
      </w:r>
    </w:p>
    <w:tbl>
      <w:tblPr>
        <w:tblStyle w:val="divdocumentparentContainer"/>
        <w:tblW w:w="0" w:type="auto"/>
        <w:tblInd w:w="5" w:type="dxa"/>
        <w:tblLayout w:type="fixed"/>
        <w:tblCellMar>
          <w:left w:w="0" w:type="dxa"/>
          <w:right w:w="0" w:type="dxa"/>
        </w:tblCellMar>
        <w:tblLook w:val="05E0" w:firstRow="1" w:lastRow="1" w:firstColumn="1" w:lastColumn="1" w:noHBand="0" w:noVBand="1"/>
      </w:tblPr>
      <w:tblGrid>
        <w:gridCol w:w="7760"/>
        <w:gridCol w:w="600"/>
        <w:gridCol w:w="2880"/>
      </w:tblGrid>
      <w:tr w:rsidR="00242A69" w14:paraId="1AA1758F" w14:textId="77777777">
        <w:tc>
          <w:tcPr>
            <w:tcW w:w="7760" w:type="dxa"/>
            <w:tcMar>
              <w:top w:w="5" w:type="dxa"/>
              <w:left w:w="5" w:type="dxa"/>
              <w:bottom w:w="5" w:type="dxa"/>
              <w:right w:w="5" w:type="dxa"/>
            </w:tcMar>
            <w:hideMark/>
          </w:tcPr>
          <w:tbl>
            <w:tblPr>
              <w:tblStyle w:val="divdocumentheading"/>
              <w:tblW w:w="0" w:type="auto"/>
              <w:tblBorders>
                <w:bottom w:val="single" w:sz="8" w:space="0" w:color="D5D6D6"/>
              </w:tblBorders>
              <w:tblLayout w:type="fixed"/>
              <w:tblCellMar>
                <w:left w:w="0" w:type="dxa"/>
                <w:bottom w:w="60" w:type="dxa"/>
                <w:right w:w="0" w:type="dxa"/>
              </w:tblCellMar>
              <w:tblLook w:val="05E0" w:firstRow="1" w:lastRow="1" w:firstColumn="1" w:lastColumn="1" w:noHBand="0" w:noVBand="1"/>
            </w:tblPr>
            <w:tblGrid>
              <w:gridCol w:w="760"/>
              <w:gridCol w:w="7000"/>
            </w:tblGrid>
            <w:tr w:rsidR="00242A69" w14:paraId="093877A2" w14:textId="77777777">
              <w:tc>
                <w:tcPr>
                  <w:tcW w:w="760" w:type="dxa"/>
                  <w:tcMar>
                    <w:top w:w="405" w:type="dxa"/>
                    <w:left w:w="5" w:type="dxa"/>
                    <w:bottom w:w="50" w:type="dxa"/>
                    <w:right w:w="5" w:type="dxa"/>
                  </w:tcMar>
                  <w:hideMark/>
                </w:tcPr>
                <w:p w14:paraId="6703C15B" w14:textId="77777777" w:rsidR="00242A69" w:rsidRDefault="00E05E90">
                  <w:pPr>
                    <w:rPr>
                      <w:rStyle w:val="divdocumentleft-box"/>
                      <w:rFonts w:ascii="Century Gothic" w:eastAsia="Century Gothic" w:hAnsi="Century Gothic" w:cs="Century Gothic"/>
                      <w:color w:val="343434"/>
                      <w:sz w:val="22"/>
                      <w:szCs w:val="22"/>
                    </w:rPr>
                  </w:pPr>
                  <w:r>
                    <w:rPr>
                      <w:rStyle w:val="documentheadingIcon"/>
                      <w:rFonts w:ascii="Century Gothic" w:eastAsia="Century Gothic" w:hAnsi="Century Gothic" w:cs="Century Gothic"/>
                      <w:b/>
                      <w:bCs/>
                      <w:noProof/>
                      <w:color w:val="343434"/>
                      <w:sz w:val="22"/>
                      <w:szCs w:val="22"/>
                      <w:lang w:val="en-IN" w:eastAsia="en-IN"/>
                    </w:rPr>
                    <w:drawing>
                      <wp:inline distT="0" distB="0" distL="0" distR="0" wp14:anchorId="71801F62" wp14:editId="5B40ECCF">
                        <wp:extent cx="380250" cy="379688"/>
                        <wp:effectExtent l="0" t="0" r="0" b="0"/>
                        <wp:docPr id="100001"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030092" name=""/>
                                <pic:cNvPicPr>
                                  <a:picLocks noChangeAspect="1"/>
                                </pic:cNvPicPr>
                              </pic:nvPicPr>
                              <pic:blipFill>
                                <a:blip r:embed="rId5"/>
                                <a:stretch>
                                  <a:fillRect/>
                                </a:stretch>
                              </pic:blipFill>
                              <pic:spPr>
                                <a:xfrm>
                                  <a:off x="0" y="0"/>
                                  <a:ext cx="380250" cy="379688"/>
                                </a:xfrm>
                                <a:prstGeom prst="rect">
                                  <a:avLst/>
                                </a:prstGeom>
                              </pic:spPr>
                            </pic:pic>
                          </a:graphicData>
                        </a:graphic>
                      </wp:inline>
                    </w:drawing>
                  </w:r>
                  <w:r>
                    <w:rPr>
                      <w:rStyle w:val="documentheadingIcon"/>
                      <w:rFonts w:ascii="Century Gothic" w:eastAsia="Century Gothic" w:hAnsi="Century Gothic" w:cs="Century Gothic"/>
                      <w:b/>
                      <w:bCs/>
                      <w:color w:val="343434"/>
                      <w:sz w:val="22"/>
                      <w:szCs w:val="22"/>
                    </w:rPr>
                    <w:t xml:space="preserve"> </w:t>
                  </w:r>
                </w:p>
              </w:tc>
              <w:tc>
                <w:tcPr>
                  <w:tcW w:w="7000" w:type="dxa"/>
                  <w:tcMar>
                    <w:top w:w="405" w:type="dxa"/>
                    <w:left w:w="5" w:type="dxa"/>
                    <w:bottom w:w="50" w:type="dxa"/>
                    <w:right w:w="5" w:type="dxa"/>
                  </w:tcMar>
                  <w:hideMark/>
                </w:tcPr>
                <w:p w14:paraId="161D9DB9" w14:textId="77777777" w:rsidR="00242A69" w:rsidRDefault="00E05E90">
                  <w:pPr>
                    <w:rPr>
                      <w:rStyle w:val="documentheadingIcon"/>
                      <w:rFonts w:ascii="Century Gothic" w:eastAsia="Century Gothic" w:hAnsi="Century Gothic" w:cs="Century Gothic"/>
                      <w:b/>
                      <w:bCs/>
                      <w:color w:val="343434"/>
                      <w:sz w:val="22"/>
                      <w:szCs w:val="22"/>
                    </w:rPr>
                  </w:pPr>
                  <w:r>
                    <w:rPr>
                      <w:rStyle w:val="divdocumentdivheadingsectiontitle"/>
                      <w:rFonts w:ascii="Century Gothic" w:eastAsia="Century Gothic" w:hAnsi="Century Gothic" w:cs="Century Gothic"/>
                      <w:b/>
                      <w:bCs/>
                      <w:color w:val="003D74"/>
                      <w:sz w:val="32"/>
                      <w:szCs w:val="32"/>
                    </w:rPr>
                    <w:t>Work History</w:t>
                  </w:r>
                </w:p>
              </w:tc>
            </w:tr>
          </w:tbl>
          <w:p w14:paraId="565248E2" w14:textId="77777777" w:rsidR="00242A69" w:rsidRDefault="00242A69">
            <w:pPr>
              <w:rPr>
                <w:vanish/>
              </w:rPr>
            </w:pPr>
          </w:p>
          <w:tbl>
            <w:tblPr>
              <w:tblStyle w:val="divdocumentleft-boxdatetable"/>
              <w:tblW w:w="0" w:type="auto"/>
              <w:tblLayout w:type="fixed"/>
              <w:tblCellMar>
                <w:left w:w="0" w:type="dxa"/>
                <w:right w:w="0" w:type="dxa"/>
              </w:tblCellMar>
              <w:tblLook w:val="05E0" w:firstRow="1" w:lastRow="1" w:firstColumn="1" w:lastColumn="1" w:noHBand="0" w:noVBand="1"/>
            </w:tblPr>
            <w:tblGrid>
              <w:gridCol w:w="1300"/>
              <w:gridCol w:w="520"/>
              <w:gridCol w:w="5940"/>
            </w:tblGrid>
            <w:tr w:rsidR="00242A69" w14:paraId="7600E789" w14:textId="77777777">
              <w:tc>
                <w:tcPr>
                  <w:tcW w:w="1300" w:type="dxa"/>
                  <w:tcMar>
                    <w:top w:w="200" w:type="dxa"/>
                    <w:left w:w="5" w:type="dxa"/>
                    <w:bottom w:w="5" w:type="dxa"/>
                    <w:right w:w="5" w:type="dxa"/>
                  </w:tcMar>
                  <w:hideMark/>
                </w:tcPr>
                <w:p w14:paraId="2DC2E76F" w14:textId="3CA54394" w:rsidR="00242A69" w:rsidRDefault="00670150">
                  <w:pPr>
                    <w:rPr>
                      <w:rStyle w:val="divdocumentleft-box"/>
                      <w:rFonts w:ascii="Century Gothic" w:eastAsia="Century Gothic" w:hAnsi="Century Gothic" w:cs="Century Gothic"/>
                      <w:color w:val="343434"/>
                      <w:sz w:val="22"/>
                      <w:szCs w:val="22"/>
                    </w:rPr>
                  </w:pPr>
                  <w:r>
                    <w:rPr>
                      <w:rStyle w:val="divdocumentjobdates"/>
                      <w:rFonts w:ascii="Century Gothic" w:eastAsia="Century Gothic" w:hAnsi="Century Gothic" w:cs="Century Gothic"/>
                      <w:b/>
                      <w:bCs/>
                      <w:color w:val="343434"/>
                    </w:rPr>
                    <w:t xml:space="preserve">Aug </w:t>
                  </w:r>
                  <w:r w:rsidR="00E05E90">
                    <w:rPr>
                      <w:rStyle w:val="divdocumentjobdates"/>
                      <w:rFonts w:ascii="Century Gothic" w:eastAsia="Century Gothic" w:hAnsi="Century Gothic" w:cs="Century Gothic"/>
                      <w:b/>
                      <w:bCs/>
                      <w:color w:val="343434"/>
                    </w:rPr>
                    <w:t>2019</w:t>
                  </w:r>
                  <w:r w:rsidR="00E05E90">
                    <w:rPr>
                      <w:rStyle w:val="span"/>
                      <w:rFonts w:ascii="Century Gothic" w:eastAsia="Century Gothic" w:hAnsi="Century Gothic" w:cs="Century Gothic"/>
                      <w:b/>
                      <w:bCs/>
                      <w:color w:val="343434"/>
                      <w:sz w:val="22"/>
                      <w:szCs w:val="22"/>
                    </w:rPr>
                    <w:t xml:space="preserve"> - </w:t>
                  </w:r>
                  <w:r w:rsidR="006614DA">
                    <w:rPr>
                      <w:rStyle w:val="divdocumentjobdates"/>
                      <w:rFonts w:ascii="Century Gothic" w:eastAsia="Century Gothic" w:hAnsi="Century Gothic" w:cs="Century Gothic"/>
                      <w:b/>
                      <w:bCs/>
                      <w:color w:val="343434"/>
                    </w:rPr>
                    <w:t>Present</w:t>
                  </w:r>
                </w:p>
              </w:tc>
              <w:tc>
                <w:tcPr>
                  <w:tcW w:w="520" w:type="dxa"/>
                  <w:tcMar>
                    <w:top w:w="200" w:type="dxa"/>
                    <w:left w:w="5" w:type="dxa"/>
                    <w:bottom w:w="5" w:type="dxa"/>
                    <w:right w:w="5" w:type="dxa"/>
                  </w:tcMar>
                  <w:hideMark/>
                </w:tcPr>
                <w:p w14:paraId="2935654B" w14:textId="77777777" w:rsidR="00242A69" w:rsidRDefault="00E05E90">
                  <w:pPr>
                    <w:rPr>
                      <w:rStyle w:val="divdocumentleft-boxpaddedlinedate-content"/>
                      <w:rFonts w:ascii="Century Gothic" w:eastAsia="Century Gothic" w:hAnsi="Century Gothic" w:cs="Century Gothic"/>
                      <w:color w:val="343434"/>
                      <w:sz w:val="22"/>
                      <w:szCs w:val="22"/>
                    </w:rPr>
                  </w:pPr>
                  <w:r>
                    <w:rPr>
                      <w:rStyle w:val="divdocumentleft-boxdatetablepindcell"/>
                      <w:rFonts w:ascii="Century Gothic" w:eastAsia="Century Gothic" w:hAnsi="Century Gothic" w:cs="Century Gothic"/>
                      <w:b/>
                      <w:bCs/>
                      <w:color w:val="343434"/>
                      <w:sz w:val="22"/>
                      <w:szCs w:val="22"/>
                    </w:rPr>
                    <w:t> </w:t>
                  </w:r>
                </w:p>
              </w:tc>
              <w:tc>
                <w:tcPr>
                  <w:tcW w:w="5940" w:type="dxa"/>
                  <w:tcMar>
                    <w:top w:w="200" w:type="dxa"/>
                    <w:left w:w="5" w:type="dxa"/>
                    <w:bottom w:w="5" w:type="dxa"/>
                    <w:right w:w="5" w:type="dxa"/>
                  </w:tcMar>
                  <w:hideMark/>
                </w:tcPr>
                <w:p w14:paraId="007BAB2B" w14:textId="77777777" w:rsidR="00242A69" w:rsidRDefault="00E05E90">
                  <w:pPr>
                    <w:pStyle w:val="divdocumentpaddedline"/>
                    <w:spacing w:line="360" w:lineRule="atLeast"/>
                    <w:rPr>
                      <w:rStyle w:val="divdocumentleft-boxdatetablesinglecolumn"/>
                      <w:rFonts w:ascii="Century Gothic" w:eastAsia="Century Gothic" w:hAnsi="Century Gothic" w:cs="Century Gothic"/>
                      <w:color w:val="343434"/>
                      <w:sz w:val="22"/>
                      <w:szCs w:val="22"/>
                    </w:rPr>
                  </w:pPr>
                  <w:r>
                    <w:rPr>
                      <w:rStyle w:val="divdocumenttxtBold"/>
                      <w:rFonts w:ascii="Century Gothic" w:eastAsia="Century Gothic" w:hAnsi="Century Gothic" w:cs="Century Gothic"/>
                      <w:color w:val="343434"/>
                      <w:sz w:val="28"/>
                      <w:szCs w:val="28"/>
                    </w:rPr>
                    <w:t>Senior Software Engineer</w:t>
                  </w:r>
                </w:p>
                <w:p w14:paraId="23623796" w14:textId="77777777" w:rsidR="00242A69" w:rsidRPr="00670150" w:rsidRDefault="00E05E90">
                  <w:pPr>
                    <w:pStyle w:val="divdocumenttxtItl"/>
                    <w:spacing w:before="80" w:line="360" w:lineRule="atLeast"/>
                    <w:rPr>
                      <w:rStyle w:val="divdocumentleft-boxdatetablesinglecolumn"/>
                      <w:rFonts w:ascii="Century Gothic" w:eastAsia="Century Gothic" w:hAnsi="Century Gothic" w:cs="Century Gothic"/>
                      <w:b/>
                      <w:bCs/>
                      <w:color w:val="343434"/>
                      <w:sz w:val="22"/>
                      <w:szCs w:val="22"/>
                    </w:rPr>
                  </w:pPr>
                  <w:r w:rsidRPr="00670150">
                    <w:rPr>
                      <w:rStyle w:val="span"/>
                      <w:rFonts w:ascii="Century Gothic" w:eastAsia="Century Gothic" w:hAnsi="Century Gothic" w:cs="Century Gothic"/>
                      <w:b/>
                      <w:bCs/>
                      <w:color w:val="343434"/>
                      <w:sz w:val="22"/>
                      <w:szCs w:val="22"/>
                    </w:rPr>
                    <w:t xml:space="preserve">Ravy Surety India Pvt. Ltd., Mumbai, </w:t>
                  </w:r>
                  <w:proofErr w:type="spellStart"/>
                  <w:r w:rsidRPr="00670150">
                    <w:rPr>
                      <w:rStyle w:val="span"/>
                      <w:rFonts w:ascii="Century Gothic" w:eastAsia="Century Gothic" w:hAnsi="Century Gothic" w:cs="Century Gothic"/>
                      <w:b/>
                      <w:bCs/>
                      <w:color w:val="343434"/>
                      <w:sz w:val="22"/>
                      <w:szCs w:val="22"/>
                    </w:rPr>
                    <w:t>Maharastra</w:t>
                  </w:r>
                  <w:proofErr w:type="spellEnd"/>
                </w:p>
                <w:p w14:paraId="09FB3A5B" w14:textId="77777777" w:rsidR="00242A69" w:rsidRDefault="00E05E90">
                  <w:pPr>
                    <w:pStyle w:val="divdocumentli"/>
                    <w:numPr>
                      <w:ilvl w:val="0"/>
                      <w:numId w:val="1"/>
                    </w:numPr>
                    <w:spacing w:line="360" w:lineRule="atLeast"/>
                    <w:ind w:left="300" w:hanging="301"/>
                    <w:rPr>
                      <w:rStyle w:val="span"/>
                      <w:rFonts w:ascii="Century Gothic" w:eastAsia="Century Gothic" w:hAnsi="Century Gothic" w:cs="Century Gothic"/>
                      <w:color w:val="343434"/>
                      <w:sz w:val="22"/>
                      <w:szCs w:val="22"/>
                    </w:rPr>
                  </w:pPr>
                  <w:r>
                    <w:rPr>
                      <w:rStyle w:val="span"/>
                      <w:rFonts w:ascii="Century Gothic" w:eastAsia="Century Gothic" w:hAnsi="Century Gothic" w:cs="Century Gothic"/>
                      <w:color w:val="343434"/>
                      <w:sz w:val="22"/>
                      <w:szCs w:val="22"/>
                    </w:rPr>
                    <w:t>Laid foundation by creating UI architecture for a multiverse Global Insurance Software, which was followed by 30+ different modules thereafter.</w:t>
                  </w:r>
                </w:p>
                <w:p w14:paraId="05FA7144" w14:textId="77777777" w:rsidR="00242A69" w:rsidRDefault="00E05E90">
                  <w:pPr>
                    <w:pStyle w:val="divdocumentli"/>
                    <w:numPr>
                      <w:ilvl w:val="0"/>
                      <w:numId w:val="1"/>
                    </w:numPr>
                    <w:spacing w:line="360" w:lineRule="atLeast"/>
                    <w:ind w:left="300" w:hanging="301"/>
                    <w:rPr>
                      <w:rStyle w:val="span"/>
                      <w:rFonts w:ascii="Century Gothic" w:eastAsia="Century Gothic" w:hAnsi="Century Gothic" w:cs="Century Gothic"/>
                      <w:color w:val="343434"/>
                      <w:sz w:val="22"/>
                      <w:szCs w:val="22"/>
                    </w:rPr>
                  </w:pPr>
                  <w:r>
                    <w:rPr>
                      <w:rStyle w:val="span"/>
                      <w:rFonts w:ascii="Century Gothic" w:eastAsia="Century Gothic" w:hAnsi="Century Gothic" w:cs="Century Gothic"/>
                      <w:color w:val="343434"/>
                      <w:sz w:val="22"/>
                      <w:szCs w:val="22"/>
                    </w:rPr>
                    <w:t>Conceived and built optimized pages in Angular 7, HTML and CSS, including C# Backend Service integration and cross-browser compatibility.</w:t>
                  </w:r>
                </w:p>
                <w:p w14:paraId="73D8025F" w14:textId="77777777" w:rsidR="00242A69" w:rsidRDefault="00E05E90">
                  <w:pPr>
                    <w:pStyle w:val="divdocumentli"/>
                    <w:numPr>
                      <w:ilvl w:val="0"/>
                      <w:numId w:val="1"/>
                    </w:numPr>
                    <w:spacing w:line="360" w:lineRule="atLeast"/>
                    <w:ind w:left="300" w:hanging="301"/>
                    <w:rPr>
                      <w:rStyle w:val="span"/>
                      <w:rFonts w:ascii="Century Gothic" w:eastAsia="Century Gothic" w:hAnsi="Century Gothic" w:cs="Century Gothic"/>
                      <w:color w:val="343434"/>
                      <w:sz w:val="22"/>
                      <w:szCs w:val="22"/>
                    </w:rPr>
                  </w:pPr>
                  <w:r>
                    <w:rPr>
                      <w:rStyle w:val="span"/>
                      <w:rFonts w:ascii="Century Gothic" w:eastAsia="Century Gothic" w:hAnsi="Century Gothic" w:cs="Century Gothic"/>
                      <w:color w:val="343434"/>
                      <w:sz w:val="22"/>
                      <w:szCs w:val="22"/>
                    </w:rPr>
                    <w:t>Collaborated with in-house web designers to create sleek and innovative UI design.</w:t>
                  </w:r>
                </w:p>
                <w:p w14:paraId="40DFF5B4" w14:textId="2EFF30D4" w:rsidR="00242A69" w:rsidRDefault="00E05E90">
                  <w:pPr>
                    <w:pStyle w:val="divdocumentli"/>
                    <w:numPr>
                      <w:ilvl w:val="0"/>
                      <w:numId w:val="1"/>
                    </w:numPr>
                    <w:spacing w:line="360" w:lineRule="atLeast"/>
                    <w:ind w:left="300" w:hanging="301"/>
                    <w:rPr>
                      <w:rStyle w:val="span"/>
                      <w:rFonts w:ascii="Century Gothic" w:eastAsia="Century Gothic" w:hAnsi="Century Gothic" w:cs="Century Gothic"/>
                      <w:color w:val="343434"/>
                      <w:sz w:val="22"/>
                      <w:szCs w:val="22"/>
                    </w:rPr>
                  </w:pPr>
                  <w:r>
                    <w:rPr>
                      <w:rStyle w:val="span"/>
                      <w:rFonts w:ascii="Century Gothic" w:eastAsia="Century Gothic" w:hAnsi="Century Gothic" w:cs="Century Gothic"/>
                      <w:color w:val="343434"/>
                      <w:sz w:val="22"/>
                      <w:szCs w:val="22"/>
                    </w:rPr>
                    <w:t xml:space="preserve">Trained and supervised </w:t>
                  </w:r>
                  <w:r>
                    <w:rPr>
                      <w:rStyle w:val="font"/>
                      <w:rFonts w:ascii="Century Gothic" w:eastAsia="Century Gothic" w:hAnsi="Century Gothic" w:cs="Century Gothic"/>
                      <w:color w:val="468AE5"/>
                      <w:sz w:val="22"/>
                      <w:szCs w:val="22"/>
                    </w:rPr>
                    <w:t>5</w:t>
                  </w:r>
                  <w:r>
                    <w:rPr>
                      <w:rStyle w:val="span"/>
                      <w:rFonts w:ascii="Century Gothic" w:eastAsia="Century Gothic" w:hAnsi="Century Gothic" w:cs="Century Gothic"/>
                      <w:color w:val="343434"/>
                      <w:sz w:val="22"/>
                      <w:szCs w:val="22"/>
                    </w:rPr>
                    <w:t xml:space="preserve"> members for completing 3 critical projects within a month's time.</w:t>
                  </w:r>
                </w:p>
                <w:p w14:paraId="6AE1CDEF" w14:textId="77777777" w:rsidR="00242A69" w:rsidRDefault="00E05E90">
                  <w:pPr>
                    <w:pStyle w:val="divdocumentli"/>
                    <w:numPr>
                      <w:ilvl w:val="0"/>
                      <w:numId w:val="1"/>
                    </w:numPr>
                    <w:spacing w:line="360" w:lineRule="atLeast"/>
                    <w:ind w:left="300" w:hanging="301"/>
                    <w:rPr>
                      <w:rStyle w:val="span"/>
                      <w:rFonts w:ascii="Century Gothic" w:eastAsia="Century Gothic" w:hAnsi="Century Gothic" w:cs="Century Gothic"/>
                      <w:color w:val="343434"/>
                      <w:sz w:val="22"/>
                      <w:szCs w:val="22"/>
                    </w:rPr>
                  </w:pPr>
                  <w:r>
                    <w:rPr>
                      <w:rStyle w:val="span"/>
                      <w:rFonts w:ascii="Century Gothic" w:eastAsia="Century Gothic" w:hAnsi="Century Gothic" w:cs="Century Gothic"/>
                      <w:color w:val="343434"/>
                      <w:sz w:val="22"/>
                      <w:szCs w:val="22"/>
                    </w:rPr>
                    <w:t>Created scalable, reusable and optimized components and directives such as Tabs, Accordions, Grids, Form Fields and many more.</w:t>
                  </w:r>
                </w:p>
                <w:p w14:paraId="73A637F7" w14:textId="21D181D0" w:rsidR="00242A69" w:rsidRDefault="00E05E90">
                  <w:pPr>
                    <w:pStyle w:val="divdocumentli"/>
                    <w:numPr>
                      <w:ilvl w:val="0"/>
                      <w:numId w:val="1"/>
                    </w:numPr>
                    <w:spacing w:line="360" w:lineRule="atLeast"/>
                    <w:ind w:left="300" w:hanging="301"/>
                    <w:rPr>
                      <w:rStyle w:val="span"/>
                      <w:rFonts w:ascii="Century Gothic" w:eastAsia="Century Gothic" w:hAnsi="Century Gothic" w:cs="Century Gothic"/>
                      <w:color w:val="343434"/>
                      <w:sz w:val="22"/>
                      <w:szCs w:val="22"/>
                    </w:rPr>
                  </w:pPr>
                  <w:r>
                    <w:rPr>
                      <w:rStyle w:val="Strong1"/>
                      <w:rFonts w:ascii="Century Gothic" w:eastAsia="Century Gothic" w:hAnsi="Century Gothic" w:cs="Century Gothic"/>
                      <w:b/>
                      <w:bCs/>
                      <w:color w:val="343434"/>
                      <w:sz w:val="22"/>
                      <w:szCs w:val="22"/>
                    </w:rPr>
                    <w:t xml:space="preserve">SmartGrid </w:t>
                  </w:r>
                  <w:r>
                    <w:rPr>
                      <w:rStyle w:val="span"/>
                      <w:rFonts w:ascii="Century Gothic" w:eastAsia="Century Gothic" w:hAnsi="Century Gothic" w:cs="Century Gothic"/>
                      <w:color w:val="343434"/>
                      <w:sz w:val="22"/>
                      <w:szCs w:val="22"/>
                    </w:rPr>
                    <w:t>- component that can handle data of both 2</w:t>
                  </w:r>
                  <w:r w:rsidR="00670150">
                    <w:rPr>
                      <w:rStyle w:val="span"/>
                      <w:rFonts w:ascii="Century Gothic" w:eastAsia="Century Gothic" w:hAnsi="Century Gothic" w:cs="Century Gothic"/>
                      <w:color w:val="343434"/>
                      <w:sz w:val="22"/>
                      <w:szCs w:val="22"/>
                    </w:rPr>
                    <w:t>-D</w:t>
                  </w:r>
                  <w:r>
                    <w:rPr>
                      <w:rStyle w:val="span"/>
                      <w:rFonts w:ascii="Century Gothic" w:eastAsia="Century Gothic" w:hAnsi="Century Gothic" w:cs="Century Gothic"/>
                      <w:color w:val="343434"/>
                      <w:sz w:val="22"/>
                      <w:szCs w:val="22"/>
                    </w:rPr>
                    <w:t xml:space="preserve"> Matrix Array and JSON array and display as Grid with structured configuration. Provides Lazy Loading, Custom Apis, Editable Cells, Customized View for each cell and event handlers.</w:t>
                  </w:r>
                </w:p>
                <w:p w14:paraId="4ABDFF88" w14:textId="795EBB45" w:rsidR="00242A69" w:rsidRDefault="00E05E90">
                  <w:pPr>
                    <w:pStyle w:val="divdocumentli"/>
                    <w:numPr>
                      <w:ilvl w:val="0"/>
                      <w:numId w:val="1"/>
                    </w:numPr>
                    <w:spacing w:line="360" w:lineRule="atLeast"/>
                    <w:ind w:left="300" w:hanging="301"/>
                    <w:rPr>
                      <w:rStyle w:val="span"/>
                      <w:rFonts w:ascii="Century Gothic" w:eastAsia="Century Gothic" w:hAnsi="Century Gothic" w:cs="Century Gothic"/>
                      <w:color w:val="343434"/>
                      <w:sz w:val="22"/>
                      <w:szCs w:val="22"/>
                    </w:rPr>
                  </w:pPr>
                  <w:r>
                    <w:rPr>
                      <w:rStyle w:val="Strong1"/>
                      <w:rFonts w:ascii="Century Gothic" w:eastAsia="Century Gothic" w:hAnsi="Century Gothic" w:cs="Century Gothic"/>
                      <w:b/>
                      <w:bCs/>
                      <w:color w:val="343434"/>
                      <w:sz w:val="22"/>
                      <w:szCs w:val="22"/>
                    </w:rPr>
                    <w:t xml:space="preserve">Workbook </w:t>
                  </w:r>
                  <w:r>
                    <w:rPr>
                      <w:rStyle w:val="span"/>
                      <w:rFonts w:ascii="Century Gothic" w:eastAsia="Century Gothic" w:hAnsi="Century Gothic" w:cs="Century Gothic"/>
                      <w:color w:val="343434"/>
                      <w:sz w:val="22"/>
                      <w:szCs w:val="22"/>
                    </w:rPr>
                    <w:t xml:space="preserve">- component that can handle multiple data sets as different worksheets/grids. Allows formulas and macros to be operated with cell designations across sheets. Also allows users to make changes to cell values and update respective formulas and values accordingly. The entire feature </w:t>
                  </w:r>
                  <w:r>
                    <w:rPr>
                      <w:rStyle w:val="span"/>
                      <w:rFonts w:ascii="Century Gothic" w:eastAsia="Century Gothic" w:hAnsi="Century Gothic" w:cs="Century Gothic"/>
                      <w:color w:val="343434"/>
                      <w:sz w:val="22"/>
                      <w:szCs w:val="22"/>
                    </w:rPr>
                    <w:lastRenderedPageBreak/>
                    <w:t>is built to perform in milliseconds across all browser platforms.</w:t>
                  </w:r>
                </w:p>
              </w:tc>
            </w:tr>
          </w:tbl>
          <w:p w14:paraId="1BBF5886" w14:textId="77777777" w:rsidR="00242A69" w:rsidRDefault="00242A69">
            <w:pPr>
              <w:rPr>
                <w:vanish/>
              </w:rPr>
            </w:pPr>
          </w:p>
          <w:tbl>
            <w:tblPr>
              <w:tblStyle w:val="divdocumentleft-boxdatetable"/>
              <w:tblW w:w="7760" w:type="dxa"/>
              <w:tblLayout w:type="fixed"/>
              <w:tblCellMar>
                <w:left w:w="0" w:type="dxa"/>
                <w:right w:w="0" w:type="dxa"/>
              </w:tblCellMar>
              <w:tblLook w:val="05E0" w:firstRow="1" w:lastRow="1" w:firstColumn="1" w:lastColumn="1" w:noHBand="0" w:noVBand="1"/>
            </w:tblPr>
            <w:tblGrid>
              <w:gridCol w:w="1300"/>
              <w:gridCol w:w="520"/>
              <w:gridCol w:w="5940"/>
            </w:tblGrid>
            <w:tr w:rsidR="00242A69" w14:paraId="635415A3" w14:textId="77777777" w:rsidTr="006614DA">
              <w:tc>
                <w:tcPr>
                  <w:tcW w:w="1300" w:type="dxa"/>
                  <w:tcMar>
                    <w:top w:w="200" w:type="dxa"/>
                    <w:left w:w="5" w:type="dxa"/>
                    <w:bottom w:w="5" w:type="dxa"/>
                    <w:right w:w="5" w:type="dxa"/>
                  </w:tcMar>
                  <w:hideMark/>
                </w:tcPr>
                <w:p w14:paraId="16B3D9EF" w14:textId="746D7EF0" w:rsidR="00242A69" w:rsidRDefault="00670150">
                  <w:pPr>
                    <w:spacing w:line="360" w:lineRule="atLeast"/>
                    <w:rPr>
                      <w:rStyle w:val="divdocumentjobdates"/>
                      <w:rFonts w:ascii="Century Gothic" w:eastAsia="Century Gothic" w:hAnsi="Century Gothic" w:cs="Century Gothic"/>
                      <w:b/>
                      <w:bCs/>
                      <w:color w:val="343434"/>
                    </w:rPr>
                  </w:pPr>
                  <w:r>
                    <w:rPr>
                      <w:rStyle w:val="divdocumentjobdates"/>
                      <w:rFonts w:ascii="Century Gothic" w:eastAsia="Century Gothic" w:hAnsi="Century Gothic" w:cs="Century Gothic"/>
                      <w:b/>
                      <w:bCs/>
                      <w:color w:val="343434"/>
                    </w:rPr>
                    <w:t xml:space="preserve">Nov </w:t>
                  </w:r>
                  <w:r w:rsidR="00E05E90">
                    <w:rPr>
                      <w:rStyle w:val="divdocumentjobdates"/>
                      <w:rFonts w:ascii="Century Gothic" w:eastAsia="Century Gothic" w:hAnsi="Century Gothic" w:cs="Century Gothic"/>
                      <w:b/>
                      <w:bCs/>
                      <w:color w:val="343434"/>
                    </w:rPr>
                    <w:t>2015</w:t>
                  </w:r>
                  <w:r w:rsidR="00E05E90">
                    <w:rPr>
                      <w:rStyle w:val="span"/>
                      <w:rFonts w:ascii="Century Gothic" w:eastAsia="Century Gothic" w:hAnsi="Century Gothic" w:cs="Century Gothic"/>
                      <w:b/>
                      <w:bCs/>
                      <w:color w:val="343434"/>
                      <w:sz w:val="22"/>
                      <w:szCs w:val="22"/>
                    </w:rPr>
                    <w:t xml:space="preserve"> </w:t>
                  </w:r>
                  <w:r>
                    <w:rPr>
                      <w:rStyle w:val="span"/>
                      <w:rFonts w:ascii="Century Gothic" w:eastAsia="Century Gothic" w:hAnsi="Century Gothic" w:cs="Century Gothic"/>
                      <w:b/>
                      <w:bCs/>
                      <w:color w:val="343434"/>
                      <w:sz w:val="22"/>
                      <w:szCs w:val="22"/>
                    </w:rPr>
                    <w:t>–</w:t>
                  </w:r>
                  <w:r w:rsidR="00E05E90">
                    <w:rPr>
                      <w:rStyle w:val="span"/>
                      <w:rFonts w:ascii="Century Gothic" w:eastAsia="Century Gothic" w:hAnsi="Century Gothic" w:cs="Century Gothic"/>
                      <w:b/>
                      <w:bCs/>
                      <w:color w:val="343434"/>
                      <w:sz w:val="22"/>
                      <w:szCs w:val="22"/>
                    </w:rPr>
                    <w:t xml:space="preserve"> </w:t>
                  </w:r>
                  <w:r>
                    <w:rPr>
                      <w:rStyle w:val="span"/>
                      <w:rFonts w:ascii="Century Gothic" w:eastAsia="Century Gothic" w:hAnsi="Century Gothic" w:cs="Century Gothic"/>
                      <w:b/>
                      <w:bCs/>
                      <w:color w:val="343434"/>
                      <w:sz w:val="22"/>
                      <w:szCs w:val="22"/>
                    </w:rPr>
                    <w:t xml:space="preserve">July </w:t>
                  </w:r>
                  <w:r w:rsidR="00E05E90">
                    <w:rPr>
                      <w:rStyle w:val="divdocumentjobdates"/>
                      <w:rFonts w:ascii="Century Gothic" w:eastAsia="Century Gothic" w:hAnsi="Century Gothic" w:cs="Century Gothic"/>
                      <w:b/>
                      <w:bCs/>
                      <w:color w:val="343434"/>
                    </w:rPr>
                    <w:t>2019</w:t>
                  </w:r>
                </w:p>
              </w:tc>
              <w:tc>
                <w:tcPr>
                  <w:tcW w:w="520" w:type="dxa"/>
                  <w:tcMar>
                    <w:top w:w="200" w:type="dxa"/>
                    <w:left w:w="5" w:type="dxa"/>
                    <w:bottom w:w="5" w:type="dxa"/>
                    <w:right w:w="5" w:type="dxa"/>
                  </w:tcMar>
                  <w:hideMark/>
                </w:tcPr>
                <w:p w14:paraId="0CBC63B8" w14:textId="77777777" w:rsidR="00242A69" w:rsidRDefault="00E05E90">
                  <w:pPr>
                    <w:spacing w:line="360" w:lineRule="atLeast"/>
                    <w:rPr>
                      <w:rStyle w:val="divdocumentleft-boxpaddedlinedate-content"/>
                      <w:rFonts w:ascii="Century Gothic" w:eastAsia="Century Gothic" w:hAnsi="Century Gothic" w:cs="Century Gothic"/>
                      <w:color w:val="343434"/>
                      <w:sz w:val="22"/>
                      <w:szCs w:val="22"/>
                    </w:rPr>
                  </w:pPr>
                  <w:r>
                    <w:rPr>
                      <w:rStyle w:val="divdocumentleft-boxdatetablepindcell"/>
                      <w:rFonts w:ascii="Century Gothic" w:eastAsia="Century Gothic" w:hAnsi="Century Gothic" w:cs="Century Gothic"/>
                      <w:b/>
                      <w:bCs/>
                      <w:color w:val="343434"/>
                      <w:sz w:val="22"/>
                      <w:szCs w:val="22"/>
                    </w:rPr>
                    <w:t> </w:t>
                  </w:r>
                </w:p>
              </w:tc>
              <w:tc>
                <w:tcPr>
                  <w:tcW w:w="5940" w:type="dxa"/>
                  <w:tcMar>
                    <w:top w:w="200" w:type="dxa"/>
                    <w:left w:w="5" w:type="dxa"/>
                    <w:bottom w:w="5" w:type="dxa"/>
                    <w:right w:w="5" w:type="dxa"/>
                  </w:tcMar>
                  <w:hideMark/>
                </w:tcPr>
                <w:p w14:paraId="324A3EAB" w14:textId="77777777" w:rsidR="00242A69" w:rsidRDefault="00E05E90">
                  <w:pPr>
                    <w:pStyle w:val="divdocumentpaddedline"/>
                    <w:spacing w:line="360" w:lineRule="atLeast"/>
                    <w:rPr>
                      <w:rStyle w:val="divdocumentleft-boxdatetablesinglecolumn"/>
                      <w:rFonts w:ascii="Century Gothic" w:eastAsia="Century Gothic" w:hAnsi="Century Gothic" w:cs="Century Gothic"/>
                      <w:color w:val="343434"/>
                      <w:sz w:val="22"/>
                      <w:szCs w:val="22"/>
                    </w:rPr>
                  </w:pPr>
                  <w:r>
                    <w:rPr>
                      <w:rStyle w:val="divdocumenttxtBold"/>
                      <w:rFonts w:ascii="Century Gothic" w:eastAsia="Century Gothic" w:hAnsi="Century Gothic" w:cs="Century Gothic"/>
                      <w:color w:val="343434"/>
                      <w:sz w:val="28"/>
                      <w:szCs w:val="28"/>
                    </w:rPr>
                    <w:t>Senior Software Engineer</w:t>
                  </w:r>
                </w:p>
                <w:p w14:paraId="65530222" w14:textId="751E2D7B" w:rsidR="00242A69" w:rsidRPr="00670150" w:rsidRDefault="00E05E90">
                  <w:pPr>
                    <w:pStyle w:val="divdocumenttxtItl"/>
                    <w:spacing w:before="80" w:line="360" w:lineRule="atLeast"/>
                    <w:rPr>
                      <w:rStyle w:val="divdocumentleft-boxdatetablesinglecolumn"/>
                      <w:rFonts w:ascii="Century Gothic" w:eastAsia="Century Gothic" w:hAnsi="Century Gothic" w:cs="Century Gothic"/>
                      <w:b/>
                      <w:bCs/>
                      <w:color w:val="343434"/>
                      <w:sz w:val="22"/>
                      <w:szCs w:val="22"/>
                    </w:rPr>
                  </w:pPr>
                  <w:r w:rsidRPr="00670150">
                    <w:rPr>
                      <w:rStyle w:val="span"/>
                      <w:rFonts w:ascii="Century Gothic" w:eastAsia="Century Gothic" w:hAnsi="Century Gothic" w:cs="Century Gothic"/>
                      <w:b/>
                      <w:bCs/>
                      <w:color w:val="343434"/>
                      <w:sz w:val="22"/>
                      <w:szCs w:val="22"/>
                    </w:rPr>
                    <w:t xml:space="preserve">Vistra ITCL India Ltd., Mumbai, </w:t>
                  </w:r>
                  <w:r w:rsidR="00670150" w:rsidRPr="00670150">
                    <w:rPr>
                      <w:rStyle w:val="span"/>
                      <w:rFonts w:ascii="Century Gothic" w:eastAsia="Century Gothic" w:hAnsi="Century Gothic" w:cs="Century Gothic"/>
                      <w:b/>
                      <w:bCs/>
                      <w:color w:val="343434"/>
                      <w:sz w:val="22"/>
                      <w:szCs w:val="22"/>
                    </w:rPr>
                    <w:t>Maharashtra</w:t>
                  </w:r>
                </w:p>
                <w:p w14:paraId="3C85AE4A" w14:textId="77777777" w:rsidR="00242A69" w:rsidRDefault="00E05E90">
                  <w:pPr>
                    <w:pStyle w:val="divdocumentli"/>
                    <w:numPr>
                      <w:ilvl w:val="0"/>
                      <w:numId w:val="2"/>
                    </w:numPr>
                    <w:spacing w:line="360" w:lineRule="atLeast"/>
                    <w:ind w:left="300" w:hanging="301"/>
                    <w:rPr>
                      <w:rStyle w:val="span"/>
                      <w:rFonts w:ascii="Century Gothic" w:eastAsia="Century Gothic" w:hAnsi="Century Gothic" w:cs="Century Gothic"/>
                      <w:color w:val="343434"/>
                      <w:sz w:val="22"/>
                      <w:szCs w:val="22"/>
                    </w:rPr>
                  </w:pPr>
                  <w:r>
                    <w:rPr>
                      <w:rStyle w:val="span"/>
                      <w:rFonts w:ascii="Century Gothic" w:eastAsia="Century Gothic" w:hAnsi="Century Gothic" w:cs="Century Gothic"/>
                      <w:color w:val="343434"/>
                      <w:sz w:val="22"/>
                      <w:szCs w:val="22"/>
                    </w:rPr>
                    <w:t>Single-handedly developed UI for 5 different web applications using AngularJS, HTML5, CSS3.</w:t>
                  </w:r>
                </w:p>
                <w:p w14:paraId="7221BCAE" w14:textId="2AEF4E07" w:rsidR="00E05E90" w:rsidRPr="00E05E90" w:rsidRDefault="00E05E90" w:rsidP="00E05E90">
                  <w:pPr>
                    <w:pStyle w:val="divdocumentli"/>
                    <w:numPr>
                      <w:ilvl w:val="0"/>
                      <w:numId w:val="2"/>
                    </w:numPr>
                    <w:spacing w:line="360" w:lineRule="atLeast"/>
                    <w:ind w:left="300" w:hanging="301"/>
                    <w:rPr>
                      <w:rStyle w:val="span"/>
                      <w:rFonts w:ascii="Century Gothic" w:eastAsia="Century Gothic" w:hAnsi="Century Gothic" w:cs="Century Gothic"/>
                      <w:color w:val="343434"/>
                      <w:sz w:val="22"/>
                      <w:szCs w:val="22"/>
                    </w:rPr>
                  </w:pPr>
                  <w:r>
                    <w:rPr>
                      <w:rStyle w:val="span"/>
                      <w:rFonts w:ascii="Century Gothic" w:eastAsia="Century Gothic" w:hAnsi="Century Gothic" w:cs="Century Gothic"/>
                      <w:color w:val="343434"/>
                      <w:sz w:val="22"/>
                      <w:szCs w:val="22"/>
                    </w:rPr>
                    <w:t>Major challenges faced during these projects were:</w:t>
                  </w:r>
                </w:p>
                <w:p w14:paraId="082B814A" w14:textId="77777777" w:rsidR="00242A69" w:rsidRDefault="00E05E90" w:rsidP="00670150">
                  <w:pPr>
                    <w:pStyle w:val="divdocumentli"/>
                    <w:numPr>
                      <w:ilvl w:val="1"/>
                      <w:numId w:val="13"/>
                    </w:numPr>
                    <w:spacing w:line="360" w:lineRule="atLeast"/>
                    <w:rPr>
                      <w:rStyle w:val="span"/>
                      <w:rFonts w:ascii="Century Gothic" w:eastAsia="Century Gothic" w:hAnsi="Century Gothic" w:cs="Century Gothic"/>
                      <w:color w:val="343434"/>
                      <w:sz w:val="22"/>
                      <w:szCs w:val="22"/>
                    </w:rPr>
                  </w:pPr>
                  <w:r>
                    <w:rPr>
                      <w:rStyle w:val="span"/>
                      <w:rFonts w:ascii="Century Gothic" w:eastAsia="Century Gothic" w:hAnsi="Century Gothic" w:cs="Century Gothic"/>
                      <w:color w:val="343434"/>
                      <w:sz w:val="22"/>
                      <w:szCs w:val="22"/>
                    </w:rPr>
                    <w:t>Payslip PDF Viewer, where all encrypted and open-type PDFs will be displayed for the User to verify, approve/reject and download.</w:t>
                  </w:r>
                </w:p>
                <w:p w14:paraId="080BA650" w14:textId="19D83609" w:rsidR="00242A69" w:rsidRDefault="00E05E90" w:rsidP="00670150">
                  <w:pPr>
                    <w:pStyle w:val="divdocumentli"/>
                    <w:numPr>
                      <w:ilvl w:val="1"/>
                      <w:numId w:val="13"/>
                    </w:numPr>
                    <w:spacing w:line="360" w:lineRule="atLeast"/>
                    <w:rPr>
                      <w:rStyle w:val="span"/>
                      <w:rFonts w:ascii="Century Gothic" w:eastAsia="Century Gothic" w:hAnsi="Century Gothic" w:cs="Century Gothic"/>
                      <w:color w:val="343434"/>
                      <w:sz w:val="22"/>
                      <w:szCs w:val="22"/>
                    </w:rPr>
                  </w:pPr>
                  <w:r>
                    <w:rPr>
                      <w:rStyle w:val="span"/>
                      <w:rFonts w:ascii="Century Gothic" w:eastAsia="Century Gothic" w:hAnsi="Century Gothic" w:cs="Century Gothic"/>
                      <w:color w:val="343434"/>
                      <w:sz w:val="22"/>
                      <w:szCs w:val="22"/>
                    </w:rPr>
                    <w:t xml:space="preserve">Data Exchanger, a powerful app where users will be able to upload </w:t>
                  </w:r>
                  <w:proofErr w:type="gramStart"/>
                  <w:r>
                    <w:rPr>
                      <w:rStyle w:val="span"/>
                      <w:rFonts w:ascii="Century Gothic" w:eastAsia="Century Gothic" w:hAnsi="Century Gothic" w:cs="Century Gothic"/>
                      <w:color w:val="343434"/>
                      <w:sz w:val="22"/>
                      <w:szCs w:val="22"/>
                    </w:rPr>
                    <w:t>their</w:t>
                  </w:r>
                  <w:proofErr w:type="gramEnd"/>
                  <w:r>
                    <w:rPr>
                      <w:rStyle w:val="span"/>
                      <w:rFonts w:ascii="Century Gothic" w:eastAsia="Century Gothic" w:hAnsi="Century Gothic" w:cs="Century Gothic"/>
                      <w:color w:val="343434"/>
                      <w:sz w:val="22"/>
                      <w:szCs w:val="22"/>
                    </w:rPr>
                    <w:t xml:space="preserve"> excel data files as it is, then map (assign excel columns to DB columns), edit &amp; validate each cell and then choose entire or particular rows &amp; column</w:t>
                  </w:r>
                  <w:r w:rsidR="00670150">
                    <w:rPr>
                      <w:rStyle w:val="span"/>
                      <w:rFonts w:ascii="Century Gothic" w:eastAsia="Century Gothic" w:hAnsi="Century Gothic" w:cs="Century Gothic"/>
                      <w:color w:val="343434"/>
                      <w:sz w:val="22"/>
                      <w:szCs w:val="22"/>
                    </w:rPr>
                    <w:t>s</w:t>
                  </w:r>
                  <w:r>
                    <w:rPr>
                      <w:rStyle w:val="span"/>
                      <w:rFonts w:ascii="Century Gothic" w:eastAsia="Century Gothic" w:hAnsi="Century Gothic" w:cs="Century Gothic"/>
                      <w:color w:val="343434"/>
                      <w:sz w:val="22"/>
                      <w:szCs w:val="22"/>
                    </w:rPr>
                    <w:t xml:space="preserve"> and import.</w:t>
                  </w:r>
                </w:p>
                <w:p w14:paraId="41F807E8" w14:textId="77777777" w:rsidR="00242A69" w:rsidRDefault="00E05E90">
                  <w:pPr>
                    <w:pStyle w:val="divdocumentli"/>
                    <w:numPr>
                      <w:ilvl w:val="0"/>
                      <w:numId w:val="2"/>
                    </w:numPr>
                    <w:spacing w:line="360" w:lineRule="atLeast"/>
                    <w:ind w:left="300" w:hanging="301"/>
                    <w:rPr>
                      <w:rStyle w:val="span"/>
                      <w:rFonts w:ascii="Century Gothic" w:eastAsia="Century Gothic" w:hAnsi="Century Gothic" w:cs="Century Gothic"/>
                      <w:color w:val="343434"/>
                      <w:sz w:val="22"/>
                      <w:szCs w:val="22"/>
                    </w:rPr>
                  </w:pPr>
                  <w:r>
                    <w:rPr>
                      <w:rStyle w:val="span"/>
                      <w:rFonts w:ascii="Century Gothic" w:eastAsia="Century Gothic" w:hAnsi="Century Gothic" w:cs="Century Gothic"/>
                      <w:color w:val="343434"/>
                      <w:sz w:val="22"/>
                      <w:szCs w:val="22"/>
                    </w:rPr>
                    <w:t>Also developed various charts, grids, slides as standalone/shared components to handle data.</w:t>
                  </w:r>
                </w:p>
              </w:tc>
            </w:tr>
          </w:tbl>
          <w:p w14:paraId="2BCEFD8F" w14:textId="77777777" w:rsidR="00242A69" w:rsidRDefault="00242A69">
            <w:pPr>
              <w:rPr>
                <w:vanish/>
              </w:rPr>
            </w:pPr>
          </w:p>
          <w:tbl>
            <w:tblPr>
              <w:tblStyle w:val="divdocumentleft-boxdatetable"/>
              <w:tblW w:w="7760" w:type="dxa"/>
              <w:tblLayout w:type="fixed"/>
              <w:tblCellMar>
                <w:left w:w="0" w:type="dxa"/>
                <w:right w:w="0" w:type="dxa"/>
              </w:tblCellMar>
              <w:tblLook w:val="05E0" w:firstRow="1" w:lastRow="1" w:firstColumn="1" w:lastColumn="1" w:noHBand="0" w:noVBand="1"/>
            </w:tblPr>
            <w:tblGrid>
              <w:gridCol w:w="1300"/>
              <w:gridCol w:w="520"/>
              <w:gridCol w:w="5940"/>
            </w:tblGrid>
            <w:tr w:rsidR="00242A69" w14:paraId="4DB3DEB1" w14:textId="77777777" w:rsidTr="00670150">
              <w:tc>
                <w:tcPr>
                  <w:tcW w:w="1300" w:type="dxa"/>
                  <w:tcMar>
                    <w:top w:w="200" w:type="dxa"/>
                    <w:left w:w="5" w:type="dxa"/>
                    <w:bottom w:w="5" w:type="dxa"/>
                    <w:right w:w="5" w:type="dxa"/>
                  </w:tcMar>
                  <w:hideMark/>
                </w:tcPr>
                <w:p w14:paraId="3EE22DA4" w14:textId="1F39E7C6" w:rsidR="00242A69" w:rsidRDefault="00670150">
                  <w:pPr>
                    <w:spacing w:line="360" w:lineRule="atLeast"/>
                    <w:rPr>
                      <w:rStyle w:val="divdocumentjobdates"/>
                      <w:rFonts w:ascii="Century Gothic" w:eastAsia="Century Gothic" w:hAnsi="Century Gothic" w:cs="Century Gothic"/>
                      <w:b/>
                      <w:bCs/>
                      <w:color w:val="343434"/>
                    </w:rPr>
                  </w:pPr>
                  <w:r>
                    <w:rPr>
                      <w:rStyle w:val="divdocumentjobdates"/>
                      <w:rFonts w:ascii="Century Gothic" w:eastAsia="Century Gothic" w:hAnsi="Century Gothic" w:cs="Century Gothic"/>
                      <w:b/>
                      <w:bCs/>
                      <w:color w:val="343434"/>
                    </w:rPr>
                    <w:t xml:space="preserve">Jun </w:t>
                  </w:r>
                  <w:r w:rsidR="00E05E90">
                    <w:rPr>
                      <w:rStyle w:val="divdocumentjobdates"/>
                      <w:rFonts w:ascii="Century Gothic" w:eastAsia="Century Gothic" w:hAnsi="Century Gothic" w:cs="Century Gothic"/>
                      <w:b/>
                      <w:bCs/>
                      <w:color w:val="343434"/>
                    </w:rPr>
                    <w:t>2014</w:t>
                  </w:r>
                  <w:r w:rsidR="00E05E90">
                    <w:rPr>
                      <w:rStyle w:val="span"/>
                      <w:rFonts w:ascii="Century Gothic" w:eastAsia="Century Gothic" w:hAnsi="Century Gothic" w:cs="Century Gothic"/>
                      <w:b/>
                      <w:bCs/>
                      <w:color w:val="343434"/>
                      <w:sz w:val="22"/>
                      <w:szCs w:val="22"/>
                    </w:rPr>
                    <w:t xml:space="preserve"> </w:t>
                  </w:r>
                  <w:r>
                    <w:rPr>
                      <w:rStyle w:val="span"/>
                      <w:rFonts w:ascii="Century Gothic" w:eastAsia="Century Gothic" w:hAnsi="Century Gothic" w:cs="Century Gothic"/>
                      <w:b/>
                      <w:bCs/>
                      <w:color w:val="343434"/>
                      <w:sz w:val="22"/>
                      <w:szCs w:val="22"/>
                    </w:rPr>
                    <w:t>–</w:t>
                  </w:r>
                  <w:r w:rsidR="00E05E90">
                    <w:rPr>
                      <w:rStyle w:val="span"/>
                      <w:rFonts w:ascii="Century Gothic" w:eastAsia="Century Gothic" w:hAnsi="Century Gothic" w:cs="Century Gothic"/>
                      <w:b/>
                      <w:bCs/>
                      <w:color w:val="343434"/>
                      <w:sz w:val="22"/>
                      <w:szCs w:val="22"/>
                    </w:rPr>
                    <w:t xml:space="preserve"> </w:t>
                  </w:r>
                  <w:r>
                    <w:rPr>
                      <w:rStyle w:val="span"/>
                      <w:rFonts w:ascii="Century Gothic" w:eastAsia="Century Gothic" w:hAnsi="Century Gothic" w:cs="Century Gothic"/>
                      <w:b/>
                      <w:bCs/>
                      <w:color w:val="343434"/>
                      <w:sz w:val="22"/>
                      <w:szCs w:val="22"/>
                    </w:rPr>
                    <w:t xml:space="preserve">Aug </w:t>
                  </w:r>
                  <w:r w:rsidR="00E05E90">
                    <w:rPr>
                      <w:rStyle w:val="divdocumentjobdates"/>
                      <w:rFonts w:ascii="Century Gothic" w:eastAsia="Century Gothic" w:hAnsi="Century Gothic" w:cs="Century Gothic"/>
                      <w:b/>
                      <w:bCs/>
                      <w:color w:val="343434"/>
                    </w:rPr>
                    <w:t>2015</w:t>
                  </w:r>
                </w:p>
              </w:tc>
              <w:tc>
                <w:tcPr>
                  <w:tcW w:w="520" w:type="dxa"/>
                  <w:tcMar>
                    <w:top w:w="200" w:type="dxa"/>
                    <w:left w:w="5" w:type="dxa"/>
                    <w:bottom w:w="5" w:type="dxa"/>
                    <w:right w:w="5" w:type="dxa"/>
                  </w:tcMar>
                  <w:hideMark/>
                </w:tcPr>
                <w:p w14:paraId="05FDCC7D" w14:textId="77777777" w:rsidR="00242A69" w:rsidRDefault="00E05E90">
                  <w:pPr>
                    <w:spacing w:line="360" w:lineRule="atLeast"/>
                    <w:rPr>
                      <w:rStyle w:val="divdocumentleft-boxpaddedlinedate-content"/>
                      <w:rFonts w:ascii="Century Gothic" w:eastAsia="Century Gothic" w:hAnsi="Century Gothic" w:cs="Century Gothic"/>
                      <w:color w:val="343434"/>
                      <w:sz w:val="22"/>
                      <w:szCs w:val="22"/>
                    </w:rPr>
                  </w:pPr>
                  <w:r>
                    <w:rPr>
                      <w:rStyle w:val="divdocumentleft-boxdatetablepindcell"/>
                      <w:rFonts w:ascii="Century Gothic" w:eastAsia="Century Gothic" w:hAnsi="Century Gothic" w:cs="Century Gothic"/>
                      <w:b/>
                      <w:bCs/>
                      <w:color w:val="343434"/>
                      <w:sz w:val="22"/>
                      <w:szCs w:val="22"/>
                    </w:rPr>
                    <w:t> </w:t>
                  </w:r>
                </w:p>
              </w:tc>
              <w:tc>
                <w:tcPr>
                  <w:tcW w:w="5940" w:type="dxa"/>
                  <w:tcMar>
                    <w:top w:w="200" w:type="dxa"/>
                    <w:left w:w="5" w:type="dxa"/>
                    <w:bottom w:w="5" w:type="dxa"/>
                    <w:right w:w="5" w:type="dxa"/>
                  </w:tcMar>
                  <w:hideMark/>
                </w:tcPr>
                <w:p w14:paraId="749A9E11" w14:textId="77777777" w:rsidR="00242A69" w:rsidRDefault="00E05E90">
                  <w:pPr>
                    <w:pStyle w:val="divdocumentpaddedline"/>
                    <w:spacing w:line="360" w:lineRule="atLeast"/>
                    <w:rPr>
                      <w:rStyle w:val="divdocumentleft-boxdatetablesinglecolumn"/>
                      <w:rFonts w:ascii="Century Gothic" w:eastAsia="Century Gothic" w:hAnsi="Century Gothic" w:cs="Century Gothic"/>
                      <w:color w:val="343434"/>
                      <w:sz w:val="22"/>
                      <w:szCs w:val="22"/>
                    </w:rPr>
                  </w:pPr>
                  <w:r>
                    <w:rPr>
                      <w:rStyle w:val="divdocumenttxtBold"/>
                      <w:rFonts w:ascii="Century Gothic" w:eastAsia="Century Gothic" w:hAnsi="Century Gothic" w:cs="Century Gothic"/>
                      <w:color w:val="343434"/>
                      <w:sz w:val="28"/>
                      <w:szCs w:val="28"/>
                    </w:rPr>
                    <w:t>Software Engineer</w:t>
                  </w:r>
                </w:p>
                <w:p w14:paraId="6AAED707" w14:textId="77777777" w:rsidR="00242A69" w:rsidRPr="00670150" w:rsidRDefault="00E05E90">
                  <w:pPr>
                    <w:pStyle w:val="divdocumenttxtItl"/>
                    <w:spacing w:before="80" w:line="360" w:lineRule="atLeast"/>
                    <w:rPr>
                      <w:rStyle w:val="divdocumentleft-boxdatetablesinglecolumn"/>
                      <w:rFonts w:ascii="Century Gothic" w:eastAsia="Century Gothic" w:hAnsi="Century Gothic" w:cs="Century Gothic"/>
                      <w:b/>
                      <w:bCs/>
                      <w:color w:val="343434"/>
                      <w:sz w:val="22"/>
                      <w:szCs w:val="22"/>
                    </w:rPr>
                  </w:pPr>
                  <w:r w:rsidRPr="00670150">
                    <w:rPr>
                      <w:rStyle w:val="span"/>
                      <w:rFonts w:ascii="Century Gothic" w:eastAsia="Century Gothic" w:hAnsi="Century Gothic" w:cs="Century Gothic"/>
                      <w:b/>
                      <w:bCs/>
                      <w:color w:val="343434"/>
                      <w:sz w:val="22"/>
                      <w:szCs w:val="22"/>
                    </w:rPr>
                    <w:t>Congruent Solutions India Pvt. Ltd., Chennai, Tamil Nadu</w:t>
                  </w:r>
                </w:p>
                <w:p w14:paraId="507C1443" w14:textId="259E09DE" w:rsidR="00242A69" w:rsidRDefault="00E05E90">
                  <w:pPr>
                    <w:pStyle w:val="divdocumentli"/>
                    <w:numPr>
                      <w:ilvl w:val="0"/>
                      <w:numId w:val="3"/>
                    </w:numPr>
                    <w:spacing w:line="360" w:lineRule="atLeast"/>
                    <w:ind w:left="300" w:hanging="301"/>
                    <w:rPr>
                      <w:rStyle w:val="span"/>
                      <w:rFonts w:ascii="Century Gothic" w:eastAsia="Century Gothic" w:hAnsi="Century Gothic" w:cs="Century Gothic"/>
                      <w:color w:val="343434"/>
                      <w:sz w:val="22"/>
                      <w:szCs w:val="22"/>
                    </w:rPr>
                  </w:pPr>
                  <w:r>
                    <w:rPr>
                      <w:rStyle w:val="span"/>
                      <w:rFonts w:ascii="Century Gothic" w:eastAsia="Century Gothic" w:hAnsi="Century Gothic" w:cs="Century Gothic"/>
                      <w:color w:val="343434"/>
                      <w:sz w:val="22"/>
                      <w:szCs w:val="22"/>
                    </w:rPr>
                    <w:t>As a team, developed a very challenging fancy web application for a US clien</w:t>
                  </w:r>
                  <w:r w:rsidR="00542768">
                    <w:rPr>
                      <w:rStyle w:val="span"/>
                      <w:rFonts w:ascii="Century Gothic" w:eastAsia="Century Gothic" w:hAnsi="Century Gothic" w:cs="Century Gothic"/>
                      <w:color w:val="343434"/>
                      <w:sz w:val="22"/>
                      <w:szCs w:val="22"/>
                    </w:rPr>
                    <w:t>t using AngularJS, HTML5, CSS3.</w:t>
                  </w:r>
                  <w:bookmarkStart w:id="0" w:name="_GoBack"/>
                  <w:bookmarkEnd w:id="0"/>
                </w:p>
                <w:p w14:paraId="43223DAF" w14:textId="77777777" w:rsidR="00242A69" w:rsidRDefault="00E05E90">
                  <w:pPr>
                    <w:pStyle w:val="divdocumentli"/>
                    <w:numPr>
                      <w:ilvl w:val="0"/>
                      <w:numId w:val="3"/>
                    </w:numPr>
                    <w:spacing w:line="360" w:lineRule="atLeast"/>
                    <w:ind w:left="300" w:hanging="301"/>
                    <w:rPr>
                      <w:rStyle w:val="span"/>
                      <w:rFonts w:ascii="Century Gothic" w:eastAsia="Century Gothic" w:hAnsi="Century Gothic" w:cs="Century Gothic"/>
                      <w:color w:val="343434"/>
                      <w:sz w:val="22"/>
                      <w:szCs w:val="22"/>
                    </w:rPr>
                  </w:pPr>
                  <w:r>
                    <w:rPr>
                      <w:rStyle w:val="span"/>
                      <w:rFonts w:ascii="Century Gothic" w:eastAsia="Century Gothic" w:hAnsi="Century Gothic" w:cs="Century Gothic"/>
                      <w:color w:val="343434"/>
                      <w:sz w:val="22"/>
                      <w:szCs w:val="22"/>
                    </w:rPr>
                    <w:t>Learnt CasperJS and PhantomJS and created few Web Scraping scripts.</w:t>
                  </w:r>
                </w:p>
                <w:p w14:paraId="13A53945" w14:textId="6F0BDEE2" w:rsidR="00242A69" w:rsidRDefault="00E05E90">
                  <w:pPr>
                    <w:pStyle w:val="divdocumentli"/>
                    <w:numPr>
                      <w:ilvl w:val="0"/>
                      <w:numId w:val="3"/>
                    </w:numPr>
                    <w:spacing w:line="360" w:lineRule="atLeast"/>
                    <w:ind w:left="300" w:hanging="301"/>
                    <w:rPr>
                      <w:rStyle w:val="span"/>
                      <w:rFonts w:ascii="Century Gothic" w:eastAsia="Century Gothic" w:hAnsi="Century Gothic" w:cs="Century Gothic"/>
                      <w:color w:val="343434"/>
                      <w:sz w:val="22"/>
                      <w:szCs w:val="22"/>
                    </w:rPr>
                  </w:pPr>
                  <w:r>
                    <w:rPr>
                      <w:rStyle w:val="span"/>
                      <w:rFonts w:ascii="Century Gothic" w:eastAsia="Century Gothic" w:hAnsi="Century Gothic" w:cs="Century Gothic"/>
                      <w:color w:val="343434"/>
                      <w:sz w:val="22"/>
                      <w:szCs w:val="22"/>
                    </w:rPr>
                    <w:t xml:space="preserve">Independently Re-vamped internal employee web portal using </w:t>
                  </w:r>
                  <w:r w:rsidR="00670150">
                    <w:rPr>
                      <w:rStyle w:val="span"/>
                      <w:rFonts w:ascii="Century Gothic" w:eastAsia="Century Gothic" w:hAnsi="Century Gothic" w:cs="Century Gothic"/>
                      <w:color w:val="343434"/>
                      <w:sz w:val="22"/>
                      <w:szCs w:val="22"/>
                    </w:rPr>
                    <w:t>WordPress</w:t>
                  </w:r>
                  <w:r>
                    <w:rPr>
                      <w:rStyle w:val="span"/>
                      <w:rFonts w:ascii="Century Gothic" w:eastAsia="Century Gothic" w:hAnsi="Century Gothic" w:cs="Century Gothic"/>
                      <w:color w:val="343434"/>
                      <w:sz w:val="22"/>
                      <w:szCs w:val="22"/>
                    </w:rPr>
                    <w:t>.</w:t>
                  </w:r>
                </w:p>
                <w:p w14:paraId="4492C59D" w14:textId="03EDF0AB" w:rsidR="00670150" w:rsidRDefault="00E05E90" w:rsidP="00670150">
                  <w:pPr>
                    <w:pStyle w:val="divdocumentli"/>
                    <w:numPr>
                      <w:ilvl w:val="0"/>
                      <w:numId w:val="3"/>
                    </w:numPr>
                    <w:spacing w:line="360" w:lineRule="atLeast"/>
                    <w:ind w:left="300" w:hanging="301"/>
                    <w:rPr>
                      <w:rStyle w:val="span"/>
                      <w:rFonts w:ascii="Century Gothic" w:eastAsia="Century Gothic" w:hAnsi="Century Gothic" w:cs="Century Gothic"/>
                      <w:color w:val="343434"/>
                      <w:sz w:val="22"/>
                      <w:szCs w:val="22"/>
                    </w:rPr>
                  </w:pPr>
                  <w:r w:rsidRPr="00670150">
                    <w:rPr>
                      <w:rStyle w:val="span"/>
                      <w:rFonts w:ascii="Century Gothic" w:eastAsia="Century Gothic" w:hAnsi="Century Gothic" w:cs="Century Gothic"/>
                      <w:color w:val="343434"/>
                      <w:sz w:val="22"/>
                      <w:szCs w:val="22"/>
                    </w:rPr>
                    <w:t>Learnt basics of Spark.</w:t>
                  </w:r>
                </w:p>
              </w:tc>
            </w:tr>
            <w:tr w:rsidR="00670150" w14:paraId="56819063" w14:textId="77777777" w:rsidTr="00670150">
              <w:tc>
                <w:tcPr>
                  <w:tcW w:w="1300" w:type="dxa"/>
                  <w:tcMar>
                    <w:top w:w="200" w:type="dxa"/>
                    <w:left w:w="5" w:type="dxa"/>
                    <w:bottom w:w="5" w:type="dxa"/>
                    <w:right w:w="5" w:type="dxa"/>
                  </w:tcMar>
                </w:tcPr>
                <w:p w14:paraId="2453B4ED" w14:textId="110114E6" w:rsidR="00670150" w:rsidRDefault="00670150" w:rsidP="00670150">
                  <w:pPr>
                    <w:spacing w:line="360" w:lineRule="atLeast"/>
                    <w:rPr>
                      <w:rStyle w:val="divdocumentjobdates"/>
                      <w:rFonts w:ascii="Century Gothic" w:eastAsia="Century Gothic" w:hAnsi="Century Gothic" w:cs="Century Gothic"/>
                      <w:b/>
                      <w:bCs/>
                      <w:color w:val="343434"/>
                    </w:rPr>
                  </w:pPr>
                  <w:r>
                    <w:rPr>
                      <w:rStyle w:val="divdocumentjobdates"/>
                      <w:rFonts w:ascii="Century Gothic" w:eastAsia="Century Gothic" w:hAnsi="Century Gothic" w:cs="Century Gothic"/>
                      <w:b/>
                      <w:bCs/>
                      <w:color w:val="343434"/>
                    </w:rPr>
                    <w:t>Nov 2014</w:t>
                  </w:r>
                  <w:r>
                    <w:rPr>
                      <w:rStyle w:val="span"/>
                      <w:rFonts w:ascii="Century Gothic" w:eastAsia="Century Gothic" w:hAnsi="Century Gothic" w:cs="Century Gothic"/>
                      <w:b/>
                      <w:bCs/>
                      <w:color w:val="343434"/>
                      <w:sz w:val="22"/>
                      <w:szCs w:val="22"/>
                    </w:rPr>
                    <w:t xml:space="preserve"> - </w:t>
                  </w:r>
                  <w:r>
                    <w:rPr>
                      <w:rStyle w:val="divdocumentjobdates"/>
                      <w:rFonts w:ascii="Century Gothic" w:eastAsia="Century Gothic" w:hAnsi="Century Gothic" w:cs="Century Gothic"/>
                      <w:b/>
                      <w:bCs/>
                      <w:color w:val="343434"/>
                    </w:rPr>
                    <w:t>Present</w:t>
                  </w:r>
                </w:p>
              </w:tc>
              <w:tc>
                <w:tcPr>
                  <w:tcW w:w="520" w:type="dxa"/>
                  <w:tcMar>
                    <w:top w:w="200" w:type="dxa"/>
                    <w:left w:w="5" w:type="dxa"/>
                    <w:bottom w:w="5" w:type="dxa"/>
                    <w:right w:w="5" w:type="dxa"/>
                  </w:tcMar>
                </w:tcPr>
                <w:p w14:paraId="3A509F9F" w14:textId="19331802" w:rsidR="00670150" w:rsidRDefault="00670150" w:rsidP="00670150">
                  <w:pPr>
                    <w:spacing w:line="360" w:lineRule="atLeast"/>
                    <w:rPr>
                      <w:rStyle w:val="divdocumentleft-boxdatetablepindcell"/>
                      <w:rFonts w:ascii="Century Gothic" w:eastAsia="Century Gothic" w:hAnsi="Century Gothic" w:cs="Century Gothic"/>
                      <w:b/>
                      <w:bCs/>
                      <w:color w:val="343434"/>
                      <w:sz w:val="22"/>
                      <w:szCs w:val="22"/>
                    </w:rPr>
                  </w:pPr>
                  <w:r>
                    <w:rPr>
                      <w:rStyle w:val="divdocumentleft-boxdatetablepindcell"/>
                      <w:rFonts w:ascii="Century Gothic" w:eastAsia="Century Gothic" w:hAnsi="Century Gothic" w:cs="Century Gothic"/>
                      <w:b/>
                      <w:bCs/>
                      <w:color w:val="343434"/>
                      <w:sz w:val="22"/>
                      <w:szCs w:val="22"/>
                    </w:rPr>
                    <w:t> </w:t>
                  </w:r>
                </w:p>
              </w:tc>
              <w:tc>
                <w:tcPr>
                  <w:tcW w:w="5940" w:type="dxa"/>
                  <w:tcMar>
                    <w:top w:w="200" w:type="dxa"/>
                    <w:left w:w="5" w:type="dxa"/>
                    <w:bottom w:w="5" w:type="dxa"/>
                    <w:right w:w="5" w:type="dxa"/>
                  </w:tcMar>
                </w:tcPr>
                <w:p w14:paraId="0D7A19C3" w14:textId="203B08E3" w:rsidR="00670150" w:rsidRPr="00670150" w:rsidRDefault="00670150" w:rsidP="00670150">
                  <w:pPr>
                    <w:pStyle w:val="divdocumentpaddedline"/>
                    <w:spacing w:line="360" w:lineRule="atLeast"/>
                    <w:rPr>
                      <w:rStyle w:val="divdocumentleft-boxdatetablesinglecolumn"/>
                      <w:rFonts w:ascii="Century Gothic" w:eastAsia="Century Gothic" w:hAnsi="Century Gothic" w:cs="Century Gothic"/>
                      <w:b/>
                      <w:bCs/>
                      <w:color w:val="343434"/>
                      <w:sz w:val="28"/>
                      <w:szCs w:val="28"/>
                    </w:rPr>
                  </w:pPr>
                  <w:r>
                    <w:rPr>
                      <w:rStyle w:val="divdocumenttxtBold"/>
                      <w:rFonts w:ascii="Century Gothic" w:eastAsia="Century Gothic" w:hAnsi="Century Gothic" w:cs="Century Gothic"/>
                      <w:color w:val="343434"/>
                      <w:sz w:val="28"/>
                      <w:szCs w:val="28"/>
                    </w:rPr>
                    <w:t>Personal Passion Project</w:t>
                  </w:r>
                </w:p>
                <w:p w14:paraId="3BCDBB25" w14:textId="2D467798" w:rsidR="00670150" w:rsidRPr="00670150" w:rsidRDefault="00670150" w:rsidP="00670150">
                  <w:pPr>
                    <w:pStyle w:val="divdocumentli"/>
                    <w:numPr>
                      <w:ilvl w:val="0"/>
                      <w:numId w:val="3"/>
                    </w:numPr>
                    <w:spacing w:line="360" w:lineRule="atLeast"/>
                    <w:ind w:left="300" w:hanging="301"/>
                    <w:rPr>
                      <w:rFonts w:ascii="Century Gothic" w:eastAsia="Century Gothic" w:hAnsi="Century Gothic" w:cs="Century Gothic"/>
                      <w:color w:val="343434"/>
                      <w:sz w:val="22"/>
                      <w:szCs w:val="22"/>
                    </w:rPr>
                  </w:pPr>
                  <w:r>
                    <w:rPr>
                      <w:rFonts w:ascii="Century Gothic" w:eastAsia="Century Gothic" w:hAnsi="Century Gothic" w:cs="Century Gothic"/>
                      <w:color w:val="343434"/>
                      <w:sz w:val="22"/>
                      <w:szCs w:val="22"/>
                    </w:rPr>
                    <w:t>I</w:t>
                  </w:r>
                  <w:r w:rsidRPr="00670150">
                    <w:rPr>
                      <w:rFonts w:ascii="Century Gothic" w:eastAsia="Century Gothic" w:hAnsi="Century Gothic" w:cs="Century Gothic"/>
                      <w:color w:val="343434"/>
                      <w:sz w:val="22"/>
                      <w:szCs w:val="22"/>
                    </w:rPr>
                    <w:t xml:space="preserve"> have been </w:t>
                  </w:r>
                  <w:r>
                    <w:rPr>
                      <w:rFonts w:ascii="Century Gothic" w:eastAsia="Century Gothic" w:hAnsi="Century Gothic" w:cs="Century Gothic"/>
                      <w:color w:val="343434"/>
                      <w:sz w:val="22"/>
                      <w:szCs w:val="22"/>
                    </w:rPr>
                    <w:t>d</w:t>
                  </w:r>
                  <w:r w:rsidRPr="00670150">
                    <w:rPr>
                      <w:rFonts w:ascii="Century Gothic" w:eastAsia="Century Gothic" w:hAnsi="Century Gothic" w:cs="Century Gothic"/>
                      <w:color w:val="343434"/>
                      <w:sz w:val="22"/>
                      <w:szCs w:val="22"/>
                    </w:rPr>
                    <w:t xml:space="preserve">esigning and </w:t>
                  </w:r>
                  <w:r>
                    <w:rPr>
                      <w:rFonts w:ascii="Century Gothic" w:eastAsia="Century Gothic" w:hAnsi="Century Gothic" w:cs="Century Gothic"/>
                      <w:color w:val="343434"/>
                      <w:sz w:val="22"/>
                      <w:szCs w:val="22"/>
                    </w:rPr>
                    <w:t>d</w:t>
                  </w:r>
                  <w:r w:rsidRPr="00670150">
                    <w:rPr>
                      <w:rFonts w:ascii="Century Gothic" w:eastAsia="Century Gothic" w:hAnsi="Century Gothic" w:cs="Century Gothic"/>
                      <w:color w:val="343434"/>
                      <w:sz w:val="22"/>
                      <w:szCs w:val="22"/>
                    </w:rPr>
                    <w:t xml:space="preserve">eveloping a </w:t>
                  </w:r>
                  <w:r>
                    <w:rPr>
                      <w:rFonts w:ascii="Century Gothic" w:eastAsia="Century Gothic" w:hAnsi="Century Gothic" w:cs="Century Gothic"/>
                      <w:color w:val="343434"/>
                      <w:sz w:val="22"/>
                      <w:szCs w:val="22"/>
                    </w:rPr>
                    <w:t>H</w:t>
                  </w:r>
                  <w:r w:rsidRPr="00670150">
                    <w:rPr>
                      <w:rFonts w:ascii="Century Gothic" w:eastAsia="Century Gothic" w:hAnsi="Century Gothic" w:cs="Century Gothic"/>
                      <w:color w:val="343434"/>
                      <w:sz w:val="22"/>
                      <w:szCs w:val="22"/>
                    </w:rPr>
                    <w:t>ome Automation concept</w:t>
                  </w:r>
                  <w:r>
                    <w:rPr>
                      <w:rFonts w:ascii="Century Gothic" w:eastAsia="Century Gothic" w:hAnsi="Century Gothic" w:cs="Century Gothic"/>
                      <w:color w:val="343434"/>
                      <w:sz w:val="22"/>
                      <w:szCs w:val="22"/>
                    </w:rPr>
                    <w:t xml:space="preserve"> </w:t>
                  </w:r>
                  <w:r w:rsidRPr="00670150">
                    <w:rPr>
                      <w:rFonts w:ascii="Century Gothic" w:eastAsia="Century Gothic" w:hAnsi="Century Gothic" w:cs="Century Gothic"/>
                      <w:color w:val="343434"/>
                      <w:sz w:val="22"/>
                      <w:szCs w:val="22"/>
                    </w:rPr>
                    <w:t>during my leisure hours</w:t>
                  </w:r>
                  <w:r>
                    <w:rPr>
                      <w:rFonts w:ascii="Century Gothic" w:eastAsia="Century Gothic" w:hAnsi="Century Gothic" w:cs="Century Gothic"/>
                      <w:color w:val="343434"/>
                      <w:sz w:val="22"/>
                      <w:szCs w:val="22"/>
                    </w:rPr>
                    <w:t xml:space="preserve"> f</w:t>
                  </w:r>
                  <w:r w:rsidRPr="00670150">
                    <w:rPr>
                      <w:rFonts w:ascii="Century Gothic" w:eastAsia="Century Gothic" w:hAnsi="Century Gothic" w:cs="Century Gothic"/>
                      <w:color w:val="343434"/>
                      <w:sz w:val="22"/>
                      <w:szCs w:val="22"/>
                    </w:rPr>
                    <w:t>or which I have been working on the below technologies.</w:t>
                  </w:r>
                </w:p>
                <w:p w14:paraId="5E914D50" w14:textId="77777777" w:rsidR="00670150" w:rsidRPr="00670150" w:rsidRDefault="00670150" w:rsidP="00670150">
                  <w:pPr>
                    <w:pStyle w:val="divdocumentli"/>
                    <w:numPr>
                      <w:ilvl w:val="0"/>
                      <w:numId w:val="3"/>
                    </w:numPr>
                    <w:spacing w:line="360" w:lineRule="atLeast"/>
                    <w:ind w:left="300" w:hanging="301"/>
                    <w:rPr>
                      <w:rFonts w:ascii="Century Gothic" w:eastAsia="Century Gothic" w:hAnsi="Century Gothic" w:cs="Century Gothic"/>
                      <w:color w:val="343434"/>
                      <w:sz w:val="22"/>
                      <w:szCs w:val="22"/>
                    </w:rPr>
                  </w:pPr>
                  <w:r w:rsidRPr="00670150">
                    <w:rPr>
                      <w:rFonts w:ascii="Century Gothic" w:eastAsia="Century Gothic" w:hAnsi="Century Gothic" w:cs="Century Gothic"/>
                      <w:b/>
                      <w:color w:val="343434"/>
                      <w:sz w:val="22"/>
                      <w:szCs w:val="22"/>
                    </w:rPr>
                    <w:t>NodeJS</w:t>
                  </w:r>
                  <w:r w:rsidRPr="00670150">
                    <w:rPr>
                      <w:rFonts w:ascii="Century Gothic" w:eastAsia="Century Gothic" w:hAnsi="Century Gothic" w:cs="Century Gothic"/>
                      <w:color w:val="343434"/>
                      <w:sz w:val="22"/>
                      <w:szCs w:val="22"/>
                    </w:rPr>
                    <w:t xml:space="preserve"> – For the backend server accommodating all the Business logics and </w:t>
                  </w:r>
                  <w:proofErr w:type="spellStart"/>
                  <w:r w:rsidRPr="00670150">
                    <w:rPr>
                      <w:rFonts w:ascii="Century Gothic" w:eastAsia="Century Gothic" w:hAnsi="Century Gothic" w:cs="Century Gothic"/>
                      <w:color w:val="343434"/>
                      <w:sz w:val="22"/>
                      <w:szCs w:val="22"/>
                    </w:rPr>
                    <w:t>DataBase</w:t>
                  </w:r>
                  <w:proofErr w:type="spellEnd"/>
                  <w:r w:rsidRPr="00670150">
                    <w:rPr>
                      <w:rFonts w:ascii="Century Gothic" w:eastAsia="Century Gothic" w:hAnsi="Century Gothic" w:cs="Century Gothic"/>
                      <w:color w:val="343434"/>
                      <w:sz w:val="22"/>
                      <w:szCs w:val="22"/>
                    </w:rPr>
                    <w:t xml:space="preserve"> connections.</w:t>
                  </w:r>
                </w:p>
                <w:p w14:paraId="074FCBDC" w14:textId="77777777" w:rsidR="00670150" w:rsidRPr="00670150" w:rsidRDefault="00670150" w:rsidP="00670150">
                  <w:pPr>
                    <w:pStyle w:val="divdocumentli"/>
                    <w:numPr>
                      <w:ilvl w:val="0"/>
                      <w:numId w:val="3"/>
                    </w:numPr>
                    <w:spacing w:line="360" w:lineRule="atLeast"/>
                    <w:ind w:left="300" w:hanging="301"/>
                    <w:rPr>
                      <w:rFonts w:ascii="Century Gothic" w:eastAsia="Century Gothic" w:hAnsi="Century Gothic" w:cs="Century Gothic"/>
                      <w:color w:val="343434"/>
                      <w:sz w:val="22"/>
                      <w:szCs w:val="22"/>
                    </w:rPr>
                  </w:pPr>
                  <w:r w:rsidRPr="00670150">
                    <w:rPr>
                      <w:rFonts w:ascii="Century Gothic" w:eastAsia="Century Gothic" w:hAnsi="Century Gothic" w:cs="Century Gothic"/>
                      <w:b/>
                      <w:color w:val="343434"/>
                      <w:sz w:val="22"/>
                      <w:szCs w:val="22"/>
                    </w:rPr>
                    <w:t xml:space="preserve">Socket.IO </w:t>
                  </w:r>
                  <w:r w:rsidRPr="00670150">
                    <w:rPr>
                      <w:rFonts w:ascii="Century Gothic" w:eastAsia="Century Gothic" w:hAnsi="Century Gothic" w:cs="Century Gothic"/>
                      <w:color w:val="343434"/>
                      <w:sz w:val="22"/>
                      <w:szCs w:val="22"/>
                    </w:rPr>
                    <w:t>– For communication between UI &amp; Backend, between different users, Live streaming of media files.</w:t>
                  </w:r>
                </w:p>
                <w:p w14:paraId="1B4C6993" w14:textId="18749DE6" w:rsidR="00670150" w:rsidRPr="00670150" w:rsidRDefault="00670150" w:rsidP="00670150">
                  <w:pPr>
                    <w:pStyle w:val="divdocumentli"/>
                    <w:numPr>
                      <w:ilvl w:val="0"/>
                      <w:numId w:val="3"/>
                    </w:numPr>
                    <w:spacing w:line="360" w:lineRule="atLeast"/>
                    <w:ind w:left="300" w:hanging="301"/>
                    <w:rPr>
                      <w:rFonts w:ascii="Century Gothic" w:eastAsia="Century Gothic" w:hAnsi="Century Gothic" w:cs="Century Gothic"/>
                      <w:b/>
                      <w:color w:val="343434"/>
                      <w:sz w:val="22"/>
                      <w:szCs w:val="22"/>
                    </w:rPr>
                  </w:pPr>
                  <w:r w:rsidRPr="00670150">
                    <w:rPr>
                      <w:rFonts w:ascii="Century Gothic" w:eastAsia="Century Gothic" w:hAnsi="Century Gothic" w:cs="Century Gothic"/>
                      <w:color w:val="343434"/>
                      <w:sz w:val="22"/>
                      <w:szCs w:val="22"/>
                    </w:rPr>
                    <w:lastRenderedPageBreak/>
                    <w:t xml:space="preserve"> </w:t>
                  </w:r>
                  <w:r w:rsidRPr="00670150">
                    <w:rPr>
                      <w:rFonts w:ascii="Century Gothic" w:eastAsia="Century Gothic" w:hAnsi="Century Gothic" w:cs="Century Gothic"/>
                      <w:b/>
                      <w:color w:val="343434"/>
                      <w:sz w:val="22"/>
                      <w:szCs w:val="22"/>
                    </w:rPr>
                    <w:t xml:space="preserve">MySQL </w:t>
                  </w:r>
                  <w:r w:rsidRPr="00670150">
                    <w:rPr>
                      <w:rFonts w:ascii="Century Gothic" w:eastAsia="Century Gothic" w:hAnsi="Century Gothic" w:cs="Century Gothic"/>
                      <w:color w:val="343434"/>
                      <w:sz w:val="22"/>
                      <w:szCs w:val="22"/>
                    </w:rPr>
                    <w:t xml:space="preserve">– For storing the User details, </w:t>
                  </w:r>
                  <w:r>
                    <w:rPr>
                      <w:rFonts w:ascii="Century Gothic" w:eastAsia="Century Gothic" w:hAnsi="Century Gothic" w:cs="Century Gothic"/>
                      <w:color w:val="343434"/>
                      <w:sz w:val="22"/>
                      <w:szCs w:val="22"/>
                    </w:rPr>
                    <w:t>h</w:t>
                  </w:r>
                  <w:r w:rsidRPr="00670150">
                    <w:rPr>
                      <w:rFonts w:ascii="Century Gothic" w:eastAsia="Century Gothic" w:hAnsi="Century Gothic" w:cs="Century Gothic"/>
                      <w:color w:val="343434"/>
                      <w:sz w:val="22"/>
                      <w:szCs w:val="22"/>
                    </w:rPr>
                    <w:t>ome related information, Control configurations and permissions.</w:t>
                  </w:r>
                </w:p>
                <w:p w14:paraId="5D7AFE26" w14:textId="77777777" w:rsidR="00670150" w:rsidRPr="00670150" w:rsidRDefault="00670150" w:rsidP="00670150">
                  <w:pPr>
                    <w:pStyle w:val="divdocumentli"/>
                    <w:numPr>
                      <w:ilvl w:val="0"/>
                      <w:numId w:val="3"/>
                    </w:numPr>
                    <w:spacing w:line="360" w:lineRule="atLeast"/>
                    <w:ind w:left="300" w:hanging="301"/>
                    <w:rPr>
                      <w:rFonts w:ascii="Century Gothic" w:eastAsia="Century Gothic" w:hAnsi="Century Gothic" w:cs="Century Gothic"/>
                      <w:b/>
                      <w:color w:val="343434"/>
                      <w:sz w:val="22"/>
                      <w:szCs w:val="22"/>
                    </w:rPr>
                  </w:pPr>
                  <w:r w:rsidRPr="00670150">
                    <w:rPr>
                      <w:rFonts w:ascii="Century Gothic" w:eastAsia="Century Gothic" w:hAnsi="Century Gothic" w:cs="Century Gothic"/>
                      <w:b/>
                      <w:color w:val="343434"/>
                      <w:sz w:val="22"/>
                      <w:szCs w:val="22"/>
                    </w:rPr>
                    <w:t xml:space="preserve">Android </w:t>
                  </w:r>
                  <w:r w:rsidRPr="00670150">
                    <w:rPr>
                      <w:rFonts w:ascii="Century Gothic" w:eastAsia="Century Gothic" w:hAnsi="Century Gothic" w:cs="Century Gothic"/>
                      <w:color w:val="343434"/>
                      <w:sz w:val="22"/>
                      <w:szCs w:val="22"/>
                    </w:rPr>
                    <w:t>– For the elegant UI with better User experience.</w:t>
                  </w:r>
                </w:p>
                <w:p w14:paraId="5274D829" w14:textId="77777777" w:rsidR="00670150" w:rsidRPr="00670150" w:rsidRDefault="00670150" w:rsidP="00670150">
                  <w:pPr>
                    <w:pStyle w:val="divdocumentli"/>
                    <w:numPr>
                      <w:ilvl w:val="0"/>
                      <w:numId w:val="3"/>
                    </w:numPr>
                    <w:spacing w:line="360" w:lineRule="atLeast"/>
                    <w:ind w:left="300" w:hanging="301"/>
                    <w:rPr>
                      <w:rFonts w:ascii="Century Gothic" w:eastAsia="Century Gothic" w:hAnsi="Century Gothic" w:cs="Century Gothic"/>
                      <w:b/>
                      <w:color w:val="343434"/>
                      <w:sz w:val="22"/>
                      <w:szCs w:val="22"/>
                    </w:rPr>
                  </w:pPr>
                  <w:r w:rsidRPr="00670150">
                    <w:rPr>
                      <w:rFonts w:ascii="Century Gothic" w:eastAsia="Century Gothic" w:hAnsi="Century Gothic" w:cs="Century Gothic"/>
                      <w:b/>
                      <w:color w:val="343434"/>
                      <w:sz w:val="22"/>
                      <w:szCs w:val="22"/>
                    </w:rPr>
                    <w:t xml:space="preserve">Raspberry PI </w:t>
                  </w:r>
                  <w:r w:rsidRPr="00670150">
                    <w:rPr>
                      <w:rFonts w:ascii="Century Gothic" w:eastAsia="Century Gothic" w:hAnsi="Century Gothic" w:cs="Century Gothic"/>
                      <w:color w:val="343434"/>
                      <w:sz w:val="22"/>
                      <w:szCs w:val="22"/>
                    </w:rPr>
                    <w:t>– With Raspbian OS as a platform to run the server 24/7.</w:t>
                  </w:r>
                </w:p>
                <w:p w14:paraId="42086117" w14:textId="3202B14C" w:rsidR="00670150" w:rsidRPr="00670150" w:rsidRDefault="00670150" w:rsidP="00670150">
                  <w:pPr>
                    <w:pStyle w:val="divdocumentli"/>
                    <w:numPr>
                      <w:ilvl w:val="0"/>
                      <w:numId w:val="3"/>
                    </w:numPr>
                    <w:spacing w:line="360" w:lineRule="atLeast"/>
                    <w:ind w:left="300" w:hanging="301"/>
                    <w:rPr>
                      <w:rStyle w:val="divdocumenttxtBold"/>
                      <w:rFonts w:ascii="Century Gothic" w:eastAsia="Century Gothic" w:hAnsi="Century Gothic" w:cs="Century Gothic"/>
                      <w:bCs w:val="0"/>
                      <w:color w:val="343434"/>
                      <w:sz w:val="22"/>
                      <w:szCs w:val="22"/>
                    </w:rPr>
                  </w:pPr>
                  <w:r w:rsidRPr="00670150">
                    <w:rPr>
                      <w:rFonts w:ascii="Century Gothic" w:eastAsia="Century Gothic" w:hAnsi="Century Gothic" w:cs="Century Gothic"/>
                      <w:b/>
                      <w:color w:val="343434"/>
                      <w:sz w:val="22"/>
                      <w:szCs w:val="22"/>
                    </w:rPr>
                    <w:t xml:space="preserve">PCB Designing </w:t>
                  </w:r>
                  <w:r w:rsidRPr="00670150">
                    <w:rPr>
                      <w:rFonts w:ascii="Century Gothic" w:eastAsia="Century Gothic" w:hAnsi="Century Gothic" w:cs="Century Gothic"/>
                      <w:color w:val="343434"/>
                      <w:sz w:val="22"/>
                      <w:szCs w:val="22"/>
                    </w:rPr>
                    <w:t>– Designed the layout and made the PCB to control a normal switch board with Raspberry PI.</w:t>
                  </w:r>
                </w:p>
              </w:tc>
            </w:tr>
          </w:tbl>
          <w:p w14:paraId="08731128" w14:textId="77777777" w:rsidR="00242A69" w:rsidRDefault="00242A69">
            <w:pPr>
              <w:rPr>
                <w:vanish/>
              </w:rPr>
            </w:pPr>
          </w:p>
          <w:tbl>
            <w:tblPr>
              <w:tblStyle w:val="divdocumentheading"/>
              <w:tblW w:w="0" w:type="auto"/>
              <w:tblBorders>
                <w:bottom w:val="single" w:sz="8" w:space="0" w:color="D5D6D6"/>
              </w:tblBorders>
              <w:tblLayout w:type="fixed"/>
              <w:tblCellMar>
                <w:left w:w="0" w:type="dxa"/>
                <w:bottom w:w="60" w:type="dxa"/>
                <w:right w:w="0" w:type="dxa"/>
              </w:tblCellMar>
              <w:tblLook w:val="05E0" w:firstRow="1" w:lastRow="1" w:firstColumn="1" w:lastColumn="1" w:noHBand="0" w:noVBand="1"/>
            </w:tblPr>
            <w:tblGrid>
              <w:gridCol w:w="760"/>
              <w:gridCol w:w="7000"/>
            </w:tblGrid>
            <w:tr w:rsidR="00242A69" w14:paraId="01B6881D" w14:textId="77777777">
              <w:tc>
                <w:tcPr>
                  <w:tcW w:w="760" w:type="dxa"/>
                  <w:tcMar>
                    <w:top w:w="405" w:type="dxa"/>
                    <w:left w:w="5" w:type="dxa"/>
                    <w:bottom w:w="50" w:type="dxa"/>
                    <w:right w:w="5" w:type="dxa"/>
                  </w:tcMar>
                  <w:hideMark/>
                </w:tcPr>
                <w:p w14:paraId="4165F1BD" w14:textId="4ADEA64F" w:rsidR="00242A69" w:rsidRDefault="00E05E90">
                  <w:pPr>
                    <w:rPr>
                      <w:rStyle w:val="divdocumentleft-box"/>
                      <w:rFonts w:ascii="Century Gothic" w:eastAsia="Century Gothic" w:hAnsi="Century Gothic" w:cs="Century Gothic"/>
                      <w:color w:val="343434"/>
                      <w:sz w:val="22"/>
                      <w:szCs w:val="22"/>
                    </w:rPr>
                  </w:pPr>
                  <w:r>
                    <w:rPr>
                      <w:rStyle w:val="documentheadingIcon"/>
                      <w:rFonts w:ascii="Century Gothic" w:eastAsia="Century Gothic" w:hAnsi="Century Gothic" w:cs="Century Gothic"/>
                      <w:b/>
                      <w:bCs/>
                      <w:noProof/>
                      <w:color w:val="343434"/>
                      <w:sz w:val="22"/>
                      <w:szCs w:val="22"/>
                      <w:lang w:val="en-IN" w:eastAsia="en-IN"/>
                    </w:rPr>
                    <w:drawing>
                      <wp:inline distT="0" distB="0" distL="0" distR="0" wp14:anchorId="64C9A4ED" wp14:editId="26C90F3C">
                        <wp:extent cx="380250" cy="379688"/>
                        <wp:effectExtent l="0" t="0" r="0" b="0"/>
                        <wp:docPr id="100002" name="Picture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107430" name=""/>
                                <pic:cNvPicPr>
                                  <a:picLocks noChangeAspect="1"/>
                                </pic:cNvPicPr>
                              </pic:nvPicPr>
                              <pic:blipFill>
                                <a:blip r:embed="rId6"/>
                                <a:stretch>
                                  <a:fillRect/>
                                </a:stretch>
                              </pic:blipFill>
                              <pic:spPr>
                                <a:xfrm>
                                  <a:off x="0" y="0"/>
                                  <a:ext cx="380250" cy="379688"/>
                                </a:xfrm>
                                <a:prstGeom prst="rect">
                                  <a:avLst/>
                                </a:prstGeom>
                              </pic:spPr>
                            </pic:pic>
                          </a:graphicData>
                        </a:graphic>
                      </wp:inline>
                    </w:drawing>
                  </w:r>
                  <w:r>
                    <w:rPr>
                      <w:rStyle w:val="documentheadingIcon"/>
                      <w:rFonts w:ascii="Century Gothic" w:eastAsia="Century Gothic" w:hAnsi="Century Gothic" w:cs="Century Gothic"/>
                      <w:b/>
                      <w:bCs/>
                      <w:color w:val="343434"/>
                      <w:sz w:val="22"/>
                      <w:szCs w:val="22"/>
                    </w:rPr>
                    <w:t xml:space="preserve"> </w:t>
                  </w:r>
                </w:p>
              </w:tc>
              <w:tc>
                <w:tcPr>
                  <w:tcW w:w="7000" w:type="dxa"/>
                  <w:tcMar>
                    <w:top w:w="405" w:type="dxa"/>
                    <w:left w:w="5" w:type="dxa"/>
                    <w:bottom w:w="50" w:type="dxa"/>
                    <w:right w:w="5" w:type="dxa"/>
                  </w:tcMar>
                  <w:hideMark/>
                </w:tcPr>
                <w:p w14:paraId="7EF7C110" w14:textId="77777777" w:rsidR="00242A69" w:rsidRDefault="00E05E90">
                  <w:pPr>
                    <w:rPr>
                      <w:rStyle w:val="documentheadingIcon"/>
                      <w:rFonts w:ascii="Century Gothic" w:eastAsia="Century Gothic" w:hAnsi="Century Gothic" w:cs="Century Gothic"/>
                      <w:b/>
                      <w:bCs/>
                      <w:color w:val="343434"/>
                      <w:sz w:val="22"/>
                      <w:szCs w:val="22"/>
                    </w:rPr>
                  </w:pPr>
                  <w:r>
                    <w:rPr>
                      <w:rStyle w:val="divdocumentdivheadingsectiontitle"/>
                      <w:rFonts w:ascii="Century Gothic" w:eastAsia="Century Gothic" w:hAnsi="Century Gothic" w:cs="Century Gothic"/>
                      <w:b/>
                      <w:bCs/>
                      <w:color w:val="003D74"/>
                      <w:sz w:val="32"/>
                      <w:szCs w:val="32"/>
                    </w:rPr>
                    <w:t>Education</w:t>
                  </w:r>
                </w:p>
              </w:tc>
            </w:tr>
          </w:tbl>
          <w:p w14:paraId="52907968" w14:textId="77777777" w:rsidR="00242A69" w:rsidRDefault="00242A69">
            <w:pPr>
              <w:rPr>
                <w:vanish/>
              </w:rPr>
            </w:pPr>
          </w:p>
          <w:tbl>
            <w:tblPr>
              <w:tblStyle w:val="divdocumentleft-boxdatetable"/>
              <w:tblW w:w="0" w:type="auto"/>
              <w:tblLayout w:type="fixed"/>
              <w:tblCellMar>
                <w:left w:w="0" w:type="dxa"/>
                <w:right w:w="0" w:type="dxa"/>
              </w:tblCellMar>
              <w:tblLook w:val="05E0" w:firstRow="1" w:lastRow="1" w:firstColumn="1" w:lastColumn="1" w:noHBand="0" w:noVBand="1"/>
            </w:tblPr>
            <w:tblGrid>
              <w:gridCol w:w="1300"/>
              <w:gridCol w:w="520"/>
              <w:gridCol w:w="5940"/>
            </w:tblGrid>
            <w:tr w:rsidR="00242A69" w14:paraId="42BE9355" w14:textId="77777777">
              <w:tc>
                <w:tcPr>
                  <w:tcW w:w="1300" w:type="dxa"/>
                  <w:tcMar>
                    <w:top w:w="200" w:type="dxa"/>
                    <w:left w:w="5" w:type="dxa"/>
                    <w:bottom w:w="5" w:type="dxa"/>
                    <w:right w:w="5" w:type="dxa"/>
                  </w:tcMar>
                  <w:hideMark/>
                </w:tcPr>
                <w:p w14:paraId="0B8E5F75" w14:textId="5716D03E" w:rsidR="00242A69" w:rsidRDefault="006614DA" w:rsidP="006614DA">
                  <w:pPr>
                    <w:rPr>
                      <w:rStyle w:val="divdocumentleft-box"/>
                      <w:rFonts w:ascii="Century Gothic" w:eastAsia="Century Gothic" w:hAnsi="Century Gothic" w:cs="Century Gothic"/>
                      <w:color w:val="343434"/>
                      <w:sz w:val="22"/>
                      <w:szCs w:val="22"/>
                    </w:rPr>
                  </w:pPr>
                  <w:r>
                    <w:rPr>
                      <w:rStyle w:val="divdocumentjobdates"/>
                      <w:rFonts w:ascii="Century Gothic" w:eastAsia="Century Gothic" w:hAnsi="Century Gothic" w:cs="Century Gothic"/>
                      <w:b/>
                      <w:bCs/>
                      <w:color w:val="343434"/>
                    </w:rPr>
                    <w:t>Jun 2010</w:t>
                  </w:r>
                  <w:r w:rsidR="00E05E90">
                    <w:rPr>
                      <w:rStyle w:val="span"/>
                      <w:rFonts w:ascii="Century Gothic" w:eastAsia="Century Gothic" w:hAnsi="Century Gothic" w:cs="Century Gothic"/>
                      <w:b/>
                      <w:bCs/>
                      <w:color w:val="343434"/>
                      <w:sz w:val="22"/>
                      <w:szCs w:val="22"/>
                    </w:rPr>
                    <w:t xml:space="preserve"> </w:t>
                  </w:r>
                  <w:r>
                    <w:rPr>
                      <w:rStyle w:val="span"/>
                      <w:rFonts w:ascii="Century Gothic" w:eastAsia="Century Gothic" w:hAnsi="Century Gothic" w:cs="Century Gothic"/>
                      <w:b/>
                      <w:bCs/>
                      <w:color w:val="343434"/>
                      <w:sz w:val="22"/>
                      <w:szCs w:val="22"/>
                    </w:rPr>
                    <w:t>–</w:t>
                  </w:r>
                  <w:r w:rsidR="00E05E90">
                    <w:rPr>
                      <w:rStyle w:val="span"/>
                      <w:rFonts w:ascii="Century Gothic" w:eastAsia="Century Gothic" w:hAnsi="Century Gothic" w:cs="Century Gothic"/>
                      <w:b/>
                      <w:bCs/>
                      <w:color w:val="343434"/>
                      <w:sz w:val="22"/>
                      <w:szCs w:val="22"/>
                    </w:rPr>
                    <w:t xml:space="preserve"> </w:t>
                  </w:r>
                  <w:r>
                    <w:rPr>
                      <w:rStyle w:val="span"/>
                      <w:rFonts w:ascii="Century Gothic" w:eastAsia="Century Gothic" w:hAnsi="Century Gothic" w:cs="Century Gothic"/>
                      <w:b/>
                      <w:bCs/>
                      <w:color w:val="343434"/>
                      <w:sz w:val="22"/>
                      <w:szCs w:val="22"/>
                    </w:rPr>
                    <w:t xml:space="preserve">May </w:t>
                  </w:r>
                  <w:r w:rsidR="00E05E90">
                    <w:rPr>
                      <w:rStyle w:val="divdocumentjobdates"/>
                      <w:rFonts w:ascii="Century Gothic" w:eastAsia="Century Gothic" w:hAnsi="Century Gothic" w:cs="Century Gothic"/>
                      <w:b/>
                      <w:bCs/>
                      <w:color w:val="343434"/>
                    </w:rPr>
                    <w:t>2014</w:t>
                  </w:r>
                </w:p>
              </w:tc>
              <w:tc>
                <w:tcPr>
                  <w:tcW w:w="520" w:type="dxa"/>
                  <w:tcMar>
                    <w:top w:w="200" w:type="dxa"/>
                    <w:left w:w="5" w:type="dxa"/>
                    <w:bottom w:w="5" w:type="dxa"/>
                    <w:right w:w="5" w:type="dxa"/>
                  </w:tcMar>
                  <w:hideMark/>
                </w:tcPr>
                <w:p w14:paraId="6FF0B95C" w14:textId="77777777" w:rsidR="00242A69" w:rsidRDefault="00E05E90">
                  <w:pPr>
                    <w:rPr>
                      <w:rStyle w:val="divdocumentleft-boxpaddedlinedate-content"/>
                      <w:rFonts w:ascii="Century Gothic" w:eastAsia="Century Gothic" w:hAnsi="Century Gothic" w:cs="Century Gothic"/>
                      <w:color w:val="343434"/>
                      <w:sz w:val="22"/>
                      <w:szCs w:val="22"/>
                    </w:rPr>
                  </w:pPr>
                  <w:r>
                    <w:rPr>
                      <w:rStyle w:val="divdocumentleft-boxdatetablepindcell"/>
                      <w:rFonts w:ascii="Century Gothic" w:eastAsia="Century Gothic" w:hAnsi="Century Gothic" w:cs="Century Gothic"/>
                      <w:b/>
                      <w:bCs/>
                      <w:color w:val="343434"/>
                      <w:sz w:val="22"/>
                      <w:szCs w:val="22"/>
                    </w:rPr>
                    <w:t> </w:t>
                  </w:r>
                </w:p>
              </w:tc>
              <w:tc>
                <w:tcPr>
                  <w:tcW w:w="5940" w:type="dxa"/>
                  <w:tcMar>
                    <w:top w:w="200" w:type="dxa"/>
                    <w:left w:w="5" w:type="dxa"/>
                    <w:bottom w:w="5" w:type="dxa"/>
                    <w:right w:w="5" w:type="dxa"/>
                  </w:tcMar>
                  <w:hideMark/>
                </w:tcPr>
                <w:p w14:paraId="0103DE8F" w14:textId="77777777" w:rsidR="00242A69" w:rsidRDefault="00E05E90">
                  <w:pPr>
                    <w:pStyle w:val="divdocumenttxtBoldParagraph"/>
                    <w:spacing w:after="80" w:line="360" w:lineRule="atLeast"/>
                    <w:rPr>
                      <w:rStyle w:val="divdocumentleft-boxdatetablesinglecolumn"/>
                      <w:rFonts w:ascii="Century Gothic" w:eastAsia="Century Gothic" w:hAnsi="Century Gothic" w:cs="Century Gothic"/>
                      <w:color w:val="343434"/>
                      <w:sz w:val="22"/>
                      <w:szCs w:val="22"/>
                    </w:rPr>
                  </w:pPr>
                  <w:r>
                    <w:rPr>
                      <w:rStyle w:val="documentdegree"/>
                      <w:rFonts w:ascii="Century Gothic" w:eastAsia="Century Gothic" w:hAnsi="Century Gothic" w:cs="Century Gothic"/>
                      <w:color w:val="343434"/>
                    </w:rPr>
                    <w:t>Bachelor of Engineering</w:t>
                  </w:r>
                  <w:r>
                    <w:rPr>
                      <w:rStyle w:val="span"/>
                      <w:rFonts w:ascii="Century Gothic" w:eastAsia="Century Gothic" w:hAnsi="Century Gothic" w:cs="Century Gothic"/>
                      <w:color w:val="343434"/>
                      <w:sz w:val="22"/>
                      <w:szCs w:val="22"/>
                    </w:rPr>
                    <w:t xml:space="preserve">: </w:t>
                  </w:r>
                  <w:r>
                    <w:rPr>
                      <w:rStyle w:val="documentprogramline"/>
                      <w:rFonts w:ascii="Century Gothic" w:eastAsia="Century Gothic" w:hAnsi="Century Gothic" w:cs="Century Gothic"/>
                      <w:color w:val="343434"/>
                    </w:rPr>
                    <w:t>Electronics &amp; Communication</w:t>
                  </w:r>
                </w:p>
                <w:p w14:paraId="0C7DC93A" w14:textId="77777777" w:rsidR="00242A69" w:rsidRDefault="00E05E90">
                  <w:pPr>
                    <w:pStyle w:val="divdocumenttxtItl"/>
                    <w:spacing w:line="360" w:lineRule="atLeast"/>
                    <w:rPr>
                      <w:rStyle w:val="divdocumentleft-boxdatetablesinglecolumn"/>
                      <w:rFonts w:ascii="Century Gothic" w:eastAsia="Century Gothic" w:hAnsi="Century Gothic" w:cs="Century Gothic"/>
                      <w:color w:val="343434"/>
                      <w:sz w:val="22"/>
                      <w:szCs w:val="22"/>
                    </w:rPr>
                  </w:pPr>
                  <w:proofErr w:type="spellStart"/>
                  <w:r>
                    <w:rPr>
                      <w:rStyle w:val="span"/>
                      <w:rFonts w:ascii="Century Gothic" w:eastAsia="Century Gothic" w:hAnsi="Century Gothic" w:cs="Century Gothic"/>
                      <w:color w:val="343434"/>
                      <w:sz w:val="22"/>
                      <w:szCs w:val="22"/>
                    </w:rPr>
                    <w:t>Sethu</w:t>
                  </w:r>
                  <w:proofErr w:type="spellEnd"/>
                  <w:r>
                    <w:rPr>
                      <w:rStyle w:val="span"/>
                      <w:rFonts w:ascii="Century Gothic" w:eastAsia="Century Gothic" w:hAnsi="Century Gothic" w:cs="Century Gothic"/>
                      <w:color w:val="343434"/>
                      <w:sz w:val="22"/>
                      <w:szCs w:val="22"/>
                    </w:rPr>
                    <w:t xml:space="preserve"> </w:t>
                  </w:r>
                  <w:proofErr w:type="spellStart"/>
                  <w:r>
                    <w:rPr>
                      <w:rStyle w:val="span"/>
                      <w:rFonts w:ascii="Century Gothic" w:eastAsia="Century Gothic" w:hAnsi="Century Gothic" w:cs="Century Gothic"/>
                      <w:color w:val="343434"/>
                      <w:sz w:val="22"/>
                      <w:szCs w:val="22"/>
                    </w:rPr>
                    <w:t>Insititute</w:t>
                  </w:r>
                  <w:proofErr w:type="spellEnd"/>
                  <w:r>
                    <w:rPr>
                      <w:rStyle w:val="span"/>
                      <w:rFonts w:ascii="Century Gothic" w:eastAsia="Century Gothic" w:hAnsi="Century Gothic" w:cs="Century Gothic"/>
                      <w:color w:val="343434"/>
                      <w:sz w:val="22"/>
                      <w:szCs w:val="22"/>
                    </w:rPr>
                    <w:t xml:space="preserve"> Of Technology - </w:t>
                  </w:r>
                  <w:r>
                    <w:rPr>
                      <w:rStyle w:val="divdocumenteducationjoblocation"/>
                      <w:rFonts w:ascii="Century Gothic" w:eastAsia="Century Gothic" w:hAnsi="Century Gothic" w:cs="Century Gothic"/>
                      <w:color w:val="343434"/>
                      <w:sz w:val="22"/>
                      <w:szCs w:val="22"/>
                    </w:rPr>
                    <w:t>Kariapatti, Madurai</w:t>
                  </w:r>
                  <w:r>
                    <w:rPr>
                      <w:rStyle w:val="divdocumentleft-boxdatetablesinglecolumn"/>
                      <w:rFonts w:ascii="Century Gothic" w:eastAsia="Century Gothic" w:hAnsi="Century Gothic" w:cs="Century Gothic"/>
                      <w:color w:val="343434"/>
                      <w:sz w:val="22"/>
                      <w:szCs w:val="22"/>
                    </w:rPr>
                    <w:t xml:space="preserve"> </w:t>
                  </w:r>
                </w:p>
                <w:p w14:paraId="509D6F2B" w14:textId="46E78248" w:rsidR="00242A69" w:rsidRDefault="00E05E90">
                  <w:pPr>
                    <w:pStyle w:val="divdocumentli"/>
                    <w:numPr>
                      <w:ilvl w:val="0"/>
                      <w:numId w:val="4"/>
                    </w:numPr>
                    <w:spacing w:line="360" w:lineRule="atLeast"/>
                    <w:ind w:left="300" w:hanging="301"/>
                    <w:rPr>
                      <w:rStyle w:val="span"/>
                      <w:rFonts w:ascii="Century Gothic" w:eastAsia="Century Gothic" w:hAnsi="Century Gothic" w:cs="Century Gothic"/>
                      <w:color w:val="343434"/>
                      <w:sz w:val="22"/>
                      <w:szCs w:val="22"/>
                    </w:rPr>
                  </w:pPr>
                  <w:r>
                    <w:rPr>
                      <w:rStyle w:val="span"/>
                      <w:rFonts w:ascii="Century Gothic" w:eastAsia="Century Gothic" w:hAnsi="Century Gothic" w:cs="Century Gothic"/>
                      <w:color w:val="343434"/>
                      <w:sz w:val="22"/>
                      <w:szCs w:val="22"/>
                    </w:rPr>
                    <w:t xml:space="preserve">Graduated with </w:t>
                  </w:r>
                  <w:r w:rsidRPr="00E31499">
                    <w:rPr>
                      <w:rStyle w:val="span"/>
                      <w:rFonts w:ascii="Century Gothic" w:eastAsia="Century Gothic" w:hAnsi="Century Gothic" w:cs="Century Gothic"/>
                      <w:color w:val="343434"/>
                      <w:sz w:val="22"/>
                      <w:szCs w:val="22"/>
                    </w:rPr>
                    <w:t>8.42</w:t>
                  </w:r>
                  <w:r>
                    <w:rPr>
                      <w:rStyle w:val="span"/>
                      <w:rFonts w:ascii="Century Gothic" w:eastAsia="Century Gothic" w:hAnsi="Century Gothic" w:cs="Century Gothic"/>
                      <w:color w:val="343434"/>
                      <w:sz w:val="22"/>
                      <w:szCs w:val="22"/>
                    </w:rPr>
                    <w:t xml:space="preserve"> </w:t>
                  </w:r>
                  <w:r w:rsidR="00E31499">
                    <w:rPr>
                      <w:rStyle w:val="span"/>
                      <w:rFonts w:ascii="Century Gothic" w:eastAsia="Century Gothic" w:hAnsi="Century Gothic" w:cs="Century Gothic"/>
                      <w:color w:val="343434"/>
                      <w:sz w:val="22"/>
                      <w:szCs w:val="22"/>
                    </w:rPr>
                    <w:t>C</w:t>
                  </w:r>
                  <w:r>
                    <w:rPr>
                      <w:rStyle w:val="span"/>
                      <w:rFonts w:ascii="Century Gothic" w:eastAsia="Century Gothic" w:hAnsi="Century Gothic" w:cs="Century Gothic"/>
                      <w:color w:val="343434"/>
                      <w:sz w:val="22"/>
                      <w:szCs w:val="22"/>
                    </w:rPr>
                    <w:t>GPA</w:t>
                  </w:r>
                </w:p>
              </w:tc>
            </w:tr>
          </w:tbl>
          <w:p w14:paraId="242709C9" w14:textId="77777777" w:rsidR="00242A69" w:rsidRDefault="00242A69">
            <w:pPr>
              <w:rPr>
                <w:vanish/>
              </w:rPr>
            </w:pPr>
          </w:p>
          <w:tbl>
            <w:tblPr>
              <w:tblStyle w:val="divdocumentleft-boxdatetable"/>
              <w:tblW w:w="0" w:type="auto"/>
              <w:tblLayout w:type="fixed"/>
              <w:tblCellMar>
                <w:left w:w="0" w:type="dxa"/>
                <w:right w:w="0" w:type="dxa"/>
              </w:tblCellMar>
              <w:tblLook w:val="05E0" w:firstRow="1" w:lastRow="1" w:firstColumn="1" w:lastColumn="1" w:noHBand="0" w:noVBand="1"/>
            </w:tblPr>
            <w:tblGrid>
              <w:gridCol w:w="1300"/>
              <w:gridCol w:w="520"/>
              <w:gridCol w:w="5940"/>
            </w:tblGrid>
            <w:tr w:rsidR="00242A69" w14:paraId="3A6C2815" w14:textId="77777777">
              <w:tc>
                <w:tcPr>
                  <w:tcW w:w="1300" w:type="dxa"/>
                  <w:tcMar>
                    <w:top w:w="200" w:type="dxa"/>
                    <w:left w:w="5" w:type="dxa"/>
                    <w:bottom w:w="5" w:type="dxa"/>
                    <w:right w:w="5" w:type="dxa"/>
                  </w:tcMar>
                  <w:hideMark/>
                </w:tcPr>
                <w:p w14:paraId="08AF18B3" w14:textId="387A7B57" w:rsidR="00242A69" w:rsidRDefault="006614DA" w:rsidP="006614DA">
                  <w:pPr>
                    <w:spacing w:line="360" w:lineRule="atLeast"/>
                    <w:rPr>
                      <w:rStyle w:val="divdocumentjobdates"/>
                      <w:rFonts w:ascii="Century Gothic" w:eastAsia="Century Gothic" w:hAnsi="Century Gothic" w:cs="Century Gothic"/>
                      <w:b/>
                      <w:bCs/>
                      <w:color w:val="343434"/>
                    </w:rPr>
                  </w:pPr>
                  <w:r>
                    <w:rPr>
                      <w:rStyle w:val="span"/>
                      <w:rFonts w:ascii="Century Gothic" w:eastAsia="Century Gothic" w:hAnsi="Century Gothic" w:cs="Century Gothic"/>
                      <w:b/>
                      <w:bCs/>
                      <w:color w:val="343434"/>
                      <w:sz w:val="22"/>
                      <w:szCs w:val="22"/>
                    </w:rPr>
                    <w:t xml:space="preserve">May </w:t>
                  </w:r>
                  <w:r>
                    <w:rPr>
                      <w:rStyle w:val="divdocumentjobdates"/>
                      <w:rFonts w:ascii="Century Gothic" w:eastAsia="Century Gothic" w:hAnsi="Century Gothic" w:cs="Century Gothic"/>
                      <w:b/>
                      <w:bCs/>
                      <w:color w:val="343434"/>
                    </w:rPr>
                    <w:t>2007</w:t>
                  </w:r>
                </w:p>
              </w:tc>
              <w:tc>
                <w:tcPr>
                  <w:tcW w:w="520" w:type="dxa"/>
                  <w:tcMar>
                    <w:top w:w="200" w:type="dxa"/>
                    <w:left w:w="5" w:type="dxa"/>
                    <w:bottom w:w="5" w:type="dxa"/>
                    <w:right w:w="5" w:type="dxa"/>
                  </w:tcMar>
                  <w:hideMark/>
                </w:tcPr>
                <w:p w14:paraId="405332BD" w14:textId="77777777" w:rsidR="00242A69" w:rsidRDefault="00E05E90">
                  <w:pPr>
                    <w:spacing w:line="360" w:lineRule="atLeast"/>
                    <w:rPr>
                      <w:rStyle w:val="divdocumentleft-boxpaddedlinedate-content"/>
                      <w:rFonts w:ascii="Century Gothic" w:eastAsia="Century Gothic" w:hAnsi="Century Gothic" w:cs="Century Gothic"/>
                      <w:color w:val="343434"/>
                      <w:sz w:val="22"/>
                      <w:szCs w:val="22"/>
                    </w:rPr>
                  </w:pPr>
                  <w:r>
                    <w:rPr>
                      <w:rStyle w:val="divdocumentleft-boxdatetablepindcell"/>
                      <w:rFonts w:ascii="Century Gothic" w:eastAsia="Century Gothic" w:hAnsi="Century Gothic" w:cs="Century Gothic"/>
                      <w:b/>
                      <w:bCs/>
                      <w:color w:val="343434"/>
                      <w:sz w:val="22"/>
                      <w:szCs w:val="22"/>
                    </w:rPr>
                    <w:t> </w:t>
                  </w:r>
                </w:p>
              </w:tc>
              <w:tc>
                <w:tcPr>
                  <w:tcW w:w="5940" w:type="dxa"/>
                  <w:tcMar>
                    <w:top w:w="200" w:type="dxa"/>
                    <w:left w:w="5" w:type="dxa"/>
                    <w:bottom w:w="5" w:type="dxa"/>
                    <w:right w:w="5" w:type="dxa"/>
                  </w:tcMar>
                  <w:hideMark/>
                </w:tcPr>
                <w:p w14:paraId="52CE60D7" w14:textId="7F70F9C4" w:rsidR="00242A69" w:rsidRDefault="00E05E90">
                  <w:pPr>
                    <w:pStyle w:val="divdocumenttxtBoldParagraph"/>
                    <w:spacing w:after="80" w:line="360" w:lineRule="atLeast"/>
                    <w:rPr>
                      <w:rStyle w:val="divdocumentleft-boxdatetablesinglecolumn"/>
                      <w:rFonts w:ascii="Century Gothic" w:eastAsia="Century Gothic" w:hAnsi="Century Gothic" w:cs="Century Gothic"/>
                      <w:color w:val="343434"/>
                      <w:sz w:val="22"/>
                      <w:szCs w:val="22"/>
                    </w:rPr>
                  </w:pPr>
                  <w:r>
                    <w:rPr>
                      <w:rStyle w:val="documentdegree"/>
                      <w:rFonts w:ascii="Century Gothic" w:eastAsia="Century Gothic" w:hAnsi="Century Gothic" w:cs="Century Gothic"/>
                      <w:color w:val="343434"/>
                    </w:rPr>
                    <w:t xml:space="preserve">H.S.L.C </w:t>
                  </w:r>
                  <w:proofErr w:type="spellStart"/>
                  <w:r>
                    <w:rPr>
                      <w:rStyle w:val="documentdegree"/>
                      <w:rFonts w:ascii="Century Gothic" w:eastAsia="Century Gothic" w:hAnsi="Century Gothic" w:cs="Century Gothic"/>
                      <w:color w:val="343434"/>
                    </w:rPr>
                    <w:t>Stateboard</w:t>
                  </w:r>
                  <w:proofErr w:type="spellEnd"/>
                </w:p>
                <w:p w14:paraId="5265EC53" w14:textId="77777777" w:rsidR="00242A69" w:rsidRDefault="00E05E90">
                  <w:pPr>
                    <w:pStyle w:val="divdocumenttxtItl"/>
                    <w:spacing w:line="360" w:lineRule="atLeast"/>
                    <w:rPr>
                      <w:rStyle w:val="divdocumentleft-boxdatetablesinglecolumn"/>
                      <w:rFonts w:ascii="Century Gothic" w:eastAsia="Century Gothic" w:hAnsi="Century Gothic" w:cs="Century Gothic"/>
                      <w:color w:val="343434"/>
                      <w:sz w:val="22"/>
                      <w:szCs w:val="22"/>
                    </w:rPr>
                  </w:pPr>
                  <w:proofErr w:type="spellStart"/>
                  <w:r>
                    <w:rPr>
                      <w:rStyle w:val="span"/>
                      <w:rFonts w:ascii="Century Gothic" w:eastAsia="Century Gothic" w:hAnsi="Century Gothic" w:cs="Century Gothic"/>
                      <w:color w:val="343434"/>
                      <w:sz w:val="22"/>
                      <w:szCs w:val="22"/>
                    </w:rPr>
                    <w:t>Vivekanada</w:t>
                  </w:r>
                  <w:proofErr w:type="spellEnd"/>
                  <w:r>
                    <w:rPr>
                      <w:rStyle w:val="span"/>
                      <w:rFonts w:ascii="Century Gothic" w:eastAsia="Century Gothic" w:hAnsi="Century Gothic" w:cs="Century Gothic"/>
                      <w:color w:val="343434"/>
                      <w:sz w:val="22"/>
                      <w:szCs w:val="22"/>
                    </w:rPr>
                    <w:t xml:space="preserve"> Higher Secondary School - </w:t>
                  </w:r>
                  <w:proofErr w:type="spellStart"/>
                  <w:r>
                    <w:rPr>
                      <w:rStyle w:val="divdocumenteducationjoblocation"/>
                      <w:rFonts w:ascii="Century Gothic" w:eastAsia="Century Gothic" w:hAnsi="Century Gothic" w:cs="Century Gothic"/>
                      <w:color w:val="343434"/>
                      <w:sz w:val="22"/>
                      <w:szCs w:val="22"/>
                    </w:rPr>
                    <w:t>Thiruvedagam</w:t>
                  </w:r>
                  <w:proofErr w:type="spellEnd"/>
                  <w:r>
                    <w:rPr>
                      <w:rStyle w:val="divdocumenteducationjoblocation"/>
                      <w:rFonts w:ascii="Century Gothic" w:eastAsia="Century Gothic" w:hAnsi="Century Gothic" w:cs="Century Gothic"/>
                      <w:color w:val="343434"/>
                      <w:sz w:val="22"/>
                      <w:szCs w:val="22"/>
                    </w:rPr>
                    <w:t>, Madurai</w:t>
                  </w:r>
                  <w:r>
                    <w:rPr>
                      <w:rStyle w:val="divdocumentleft-boxdatetablesinglecolumn"/>
                      <w:rFonts w:ascii="Century Gothic" w:eastAsia="Century Gothic" w:hAnsi="Century Gothic" w:cs="Century Gothic"/>
                      <w:color w:val="343434"/>
                      <w:sz w:val="22"/>
                      <w:szCs w:val="22"/>
                    </w:rPr>
                    <w:t xml:space="preserve"> </w:t>
                  </w:r>
                </w:p>
                <w:p w14:paraId="2B280C49" w14:textId="77777777" w:rsidR="00242A69" w:rsidRDefault="00E05E90">
                  <w:pPr>
                    <w:pStyle w:val="divdocumentli"/>
                    <w:numPr>
                      <w:ilvl w:val="0"/>
                      <w:numId w:val="5"/>
                    </w:numPr>
                    <w:spacing w:line="360" w:lineRule="atLeast"/>
                    <w:ind w:left="300" w:hanging="301"/>
                    <w:rPr>
                      <w:rStyle w:val="span"/>
                      <w:rFonts w:ascii="Century Gothic" w:eastAsia="Century Gothic" w:hAnsi="Century Gothic" w:cs="Century Gothic"/>
                      <w:color w:val="343434"/>
                      <w:sz w:val="22"/>
                      <w:szCs w:val="22"/>
                    </w:rPr>
                  </w:pPr>
                  <w:r>
                    <w:rPr>
                      <w:rStyle w:val="span"/>
                      <w:rFonts w:ascii="Century Gothic" w:eastAsia="Century Gothic" w:hAnsi="Century Gothic" w:cs="Century Gothic"/>
                      <w:color w:val="343434"/>
                      <w:sz w:val="22"/>
                      <w:szCs w:val="22"/>
                    </w:rPr>
                    <w:t>Completed with 82.33%</w:t>
                  </w:r>
                </w:p>
              </w:tc>
            </w:tr>
          </w:tbl>
          <w:p w14:paraId="624A861E" w14:textId="77777777" w:rsidR="00242A69" w:rsidRDefault="00242A69">
            <w:pPr>
              <w:rPr>
                <w:vanish/>
              </w:rPr>
            </w:pPr>
          </w:p>
          <w:tbl>
            <w:tblPr>
              <w:tblStyle w:val="divdocumentleft-boxdatetable"/>
              <w:tblW w:w="0" w:type="auto"/>
              <w:tblLayout w:type="fixed"/>
              <w:tblCellMar>
                <w:left w:w="0" w:type="dxa"/>
                <w:right w:w="0" w:type="dxa"/>
              </w:tblCellMar>
              <w:tblLook w:val="05E0" w:firstRow="1" w:lastRow="1" w:firstColumn="1" w:lastColumn="1" w:noHBand="0" w:noVBand="1"/>
            </w:tblPr>
            <w:tblGrid>
              <w:gridCol w:w="1300"/>
              <w:gridCol w:w="520"/>
              <w:gridCol w:w="5940"/>
            </w:tblGrid>
            <w:tr w:rsidR="00242A69" w14:paraId="2D0E4030" w14:textId="77777777">
              <w:tc>
                <w:tcPr>
                  <w:tcW w:w="1300" w:type="dxa"/>
                  <w:tcMar>
                    <w:top w:w="200" w:type="dxa"/>
                    <w:left w:w="5" w:type="dxa"/>
                    <w:bottom w:w="5" w:type="dxa"/>
                    <w:right w:w="5" w:type="dxa"/>
                  </w:tcMar>
                  <w:hideMark/>
                </w:tcPr>
                <w:p w14:paraId="60081A98" w14:textId="18E58939" w:rsidR="00242A69" w:rsidRDefault="006614DA" w:rsidP="006614DA">
                  <w:pPr>
                    <w:spacing w:line="360" w:lineRule="atLeast"/>
                    <w:rPr>
                      <w:rStyle w:val="divdocumentjobdates"/>
                      <w:rFonts w:ascii="Century Gothic" w:eastAsia="Century Gothic" w:hAnsi="Century Gothic" w:cs="Century Gothic"/>
                      <w:b/>
                      <w:bCs/>
                      <w:color w:val="343434"/>
                    </w:rPr>
                  </w:pPr>
                  <w:r>
                    <w:rPr>
                      <w:rStyle w:val="divdocumentjobdates"/>
                      <w:rFonts w:ascii="Century Gothic" w:eastAsia="Century Gothic" w:hAnsi="Century Gothic" w:cs="Century Gothic"/>
                      <w:b/>
                      <w:bCs/>
                      <w:color w:val="343434"/>
                    </w:rPr>
                    <w:t xml:space="preserve">May </w:t>
                  </w:r>
                  <w:r w:rsidR="00E05E90">
                    <w:rPr>
                      <w:rStyle w:val="divdocumentjobdates"/>
                      <w:rFonts w:ascii="Century Gothic" w:eastAsia="Century Gothic" w:hAnsi="Century Gothic" w:cs="Century Gothic"/>
                      <w:b/>
                      <w:bCs/>
                      <w:color w:val="343434"/>
                    </w:rPr>
                    <w:t>2005</w:t>
                  </w:r>
                </w:p>
              </w:tc>
              <w:tc>
                <w:tcPr>
                  <w:tcW w:w="520" w:type="dxa"/>
                  <w:tcMar>
                    <w:top w:w="200" w:type="dxa"/>
                    <w:left w:w="5" w:type="dxa"/>
                    <w:bottom w:w="5" w:type="dxa"/>
                    <w:right w:w="5" w:type="dxa"/>
                  </w:tcMar>
                  <w:hideMark/>
                </w:tcPr>
                <w:p w14:paraId="31F11010" w14:textId="77777777" w:rsidR="00242A69" w:rsidRDefault="00E05E90">
                  <w:pPr>
                    <w:spacing w:line="360" w:lineRule="atLeast"/>
                    <w:rPr>
                      <w:rStyle w:val="divdocumentleft-boxpaddedlinedate-content"/>
                      <w:rFonts w:ascii="Century Gothic" w:eastAsia="Century Gothic" w:hAnsi="Century Gothic" w:cs="Century Gothic"/>
                      <w:color w:val="343434"/>
                      <w:sz w:val="22"/>
                      <w:szCs w:val="22"/>
                    </w:rPr>
                  </w:pPr>
                  <w:r>
                    <w:rPr>
                      <w:rStyle w:val="divdocumentleft-boxdatetablepindcell"/>
                      <w:rFonts w:ascii="Century Gothic" w:eastAsia="Century Gothic" w:hAnsi="Century Gothic" w:cs="Century Gothic"/>
                      <w:b/>
                      <w:bCs/>
                      <w:color w:val="343434"/>
                      <w:sz w:val="22"/>
                      <w:szCs w:val="22"/>
                    </w:rPr>
                    <w:t> </w:t>
                  </w:r>
                </w:p>
              </w:tc>
              <w:tc>
                <w:tcPr>
                  <w:tcW w:w="5940" w:type="dxa"/>
                  <w:tcMar>
                    <w:top w:w="200" w:type="dxa"/>
                    <w:left w:w="5" w:type="dxa"/>
                    <w:bottom w:w="5" w:type="dxa"/>
                    <w:right w:w="5" w:type="dxa"/>
                  </w:tcMar>
                  <w:hideMark/>
                </w:tcPr>
                <w:p w14:paraId="0801FD4C" w14:textId="77777777" w:rsidR="00242A69" w:rsidRDefault="00E05E90">
                  <w:pPr>
                    <w:pStyle w:val="divdocumenttxtBoldParagraph"/>
                    <w:spacing w:after="80" w:line="360" w:lineRule="atLeast"/>
                    <w:rPr>
                      <w:rStyle w:val="divdocumentleft-boxdatetablesinglecolumn"/>
                      <w:rFonts w:ascii="Century Gothic" w:eastAsia="Century Gothic" w:hAnsi="Century Gothic" w:cs="Century Gothic"/>
                      <w:color w:val="343434"/>
                      <w:sz w:val="22"/>
                      <w:szCs w:val="22"/>
                    </w:rPr>
                  </w:pPr>
                  <w:r>
                    <w:rPr>
                      <w:rStyle w:val="documentdegree"/>
                      <w:rFonts w:ascii="Century Gothic" w:eastAsia="Century Gothic" w:hAnsi="Century Gothic" w:cs="Century Gothic"/>
                      <w:color w:val="343434"/>
                    </w:rPr>
                    <w:t>S.S.L.C</w:t>
                  </w:r>
                  <w:r>
                    <w:rPr>
                      <w:rStyle w:val="span"/>
                      <w:rFonts w:ascii="Century Gothic" w:eastAsia="Century Gothic" w:hAnsi="Century Gothic" w:cs="Century Gothic"/>
                      <w:color w:val="343434"/>
                      <w:sz w:val="22"/>
                      <w:szCs w:val="22"/>
                    </w:rPr>
                    <w:t xml:space="preserve">: </w:t>
                  </w:r>
                  <w:r>
                    <w:rPr>
                      <w:rStyle w:val="documentprogramline"/>
                      <w:rFonts w:ascii="Century Gothic" w:eastAsia="Century Gothic" w:hAnsi="Century Gothic" w:cs="Century Gothic"/>
                      <w:color w:val="343434"/>
                    </w:rPr>
                    <w:t>Matriculation</w:t>
                  </w:r>
                </w:p>
                <w:p w14:paraId="4F5F0B06" w14:textId="77777777" w:rsidR="00242A69" w:rsidRDefault="00E05E90">
                  <w:pPr>
                    <w:pStyle w:val="divdocumenttxtItl"/>
                    <w:spacing w:line="360" w:lineRule="atLeast"/>
                    <w:rPr>
                      <w:rStyle w:val="divdocumentleft-boxdatetablesinglecolumn"/>
                      <w:rFonts w:ascii="Century Gothic" w:eastAsia="Century Gothic" w:hAnsi="Century Gothic" w:cs="Century Gothic"/>
                      <w:color w:val="343434"/>
                      <w:sz w:val="22"/>
                      <w:szCs w:val="22"/>
                    </w:rPr>
                  </w:pPr>
                  <w:r>
                    <w:rPr>
                      <w:rStyle w:val="span"/>
                      <w:rFonts w:ascii="Century Gothic" w:eastAsia="Century Gothic" w:hAnsi="Century Gothic" w:cs="Century Gothic"/>
                      <w:color w:val="343434"/>
                      <w:sz w:val="22"/>
                      <w:szCs w:val="22"/>
                    </w:rPr>
                    <w:t xml:space="preserve">Mary Immaculate Matriculation School - </w:t>
                  </w:r>
                  <w:r>
                    <w:rPr>
                      <w:rStyle w:val="divdocumenteducationjoblocation"/>
                      <w:rFonts w:ascii="Century Gothic" w:eastAsia="Century Gothic" w:hAnsi="Century Gothic" w:cs="Century Gothic"/>
                      <w:color w:val="343434"/>
                      <w:sz w:val="22"/>
                      <w:szCs w:val="22"/>
                    </w:rPr>
                    <w:t>Madurai</w:t>
                  </w:r>
                  <w:r>
                    <w:rPr>
                      <w:rStyle w:val="divdocumentleft-boxdatetablesinglecolumn"/>
                      <w:rFonts w:ascii="Century Gothic" w:eastAsia="Century Gothic" w:hAnsi="Century Gothic" w:cs="Century Gothic"/>
                      <w:color w:val="343434"/>
                      <w:sz w:val="22"/>
                      <w:szCs w:val="22"/>
                    </w:rPr>
                    <w:t xml:space="preserve"> </w:t>
                  </w:r>
                </w:p>
                <w:p w14:paraId="0C36CAC9" w14:textId="77777777" w:rsidR="00242A69" w:rsidRDefault="00E05E90">
                  <w:pPr>
                    <w:pStyle w:val="divdocumentli"/>
                    <w:numPr>
                      <w:ilvl w:val="0"/>
                      <w:numId w:val="6"/>
                    </w:numPr>
                    <w:spacing w:line="360" w:lineRule="atLeast"/>
                    <w:ind w:left="300" w:hanging="301"/>
                    <w:rPr>
                      <w:rStyle w:val="span"/>
                      <w:rFonts w:ascii="Century Gothic" w:eastAsia="Century Gothic" w:hAnsi="Century Gothic" w:cs="Century Gothic"/>
                      <w:color w:val="343434"/>
                      <w:sz w:val="22"/>
                      <w:szCs w:val="22"/>
                    </w:rPr>
                  </w:pPr>
                  <w:r>
                    <w:rPr>
                      <w:rStyle w:val="span"/>
                      <w:rFonts w:ascii="Century Gothic" w:eastAsia="Century Gothic" w:hAnsi="Century Gothic" w:cs="Century Gothic"/>
                      <w:color w:val="343434"/>
                      <w:sz w:val="22"/>
                      <w:szCs w:val="22"/>
                    </w:rPr>
                    <w:t>Completed with 72.66%</w:t>
                  </w:r>
                </w:p>
              </w:tc>
            </w:tr>
          </w:tbl>
          <w:p w14:paraId="16C129A3" w14:textId="77777777" w:rsidR="00242A69" w:rsidRDefault="00242A69">
            <w:pPr>
              <w:rPr>
                <w:vanish/>
              </w:rPr>
            </w:pPr>
          </w:p>
          <w:tbl>
            <w:tblPr>
              <w:tblStyle w:val="divdocumentheading"/>
              <w:tblW w:w="0" w:type="auto"/>
              <w:tblBorders>
                <w:bottom w:val="single" w:sz="8" w:space="0" w:color="D5D6D6"/>
              </w:tblBorders>
              <w:tblLayout w:type="fixed"/>
              <w:tblCellMar>
                <w:left w:w="0" w:type="dxa"/>
                <w:bottom w:w="60" w:type="dxa"/>
                <w:right w:w="0" w:type="dxa"/>
              </w:tblCellMar>
              <w:tblLook w:val="05E0" w:firstRow="1" w:lastRow="1" w:firstColumn="1" w:lastColumn="1" w:noHBand="0" w:noVBand="1"/>
            </w:tblPr>
            <w:tblGrid>
              <w:gridCol w:w="760"/>
              <w:gridCol w:w="7000"/>
            </w:tblGrid>
            <w:tr w:rsidR="00242A69" w14:paraId="616F80F1" w14:textId="77777777">
              <w:tc>
                <w:tcPr>
                  <w:tcW w:w="760" w:type="dxa"/>
                  <w:tcMar>
                    <w:top w:w="405" w:type="dxa"/>
                    <w:left w:w="5" w:type="dxa"/>
                    <w:bottom w:w="50" w:type="dxa"/>
                    <w:right w:w="5" w:type="dxa"/>
                  </w:tcMar>
                  <w:hideMark/>
                </w:tcPr>
                <w:p w14:paraId="0B670E89" w14:textId="77777777" w:rsidR="00242A69" w:rsidRDefault="00E05E90">
                  <w:pPr>
                    <w:rPr>
                      <w:rStyle w:val="divdocumentleft-box"/>
                      <w:rFonts w:ascii="Century Gothic" w:eastAsia="Century Gothic" w:hAnsi="Century Gothic" w:cs="Century Gothic"/>
                      <w:color w:val="343434"/>
                      <w:sz w:val="22"/>
                      <w:szCs w:val="22"/>
                    </w:rPr>
                  </w:pPr>
                  <w:r>
                    <w:rPr>
                      <w:rStyle w:val="documentheadingIcon"/>
                      <w:rFonts w:ascii="Century Gothic" w:eastAsia="Century Gothic" w:hAnsi="Century Gothic" w:cs="Century Gothic"/>
                      <w:b/>
                      <w:bCs/>
                      <w:noProof/>
                      <w:color w:val="343434"/>
                      <w:sz w:val="22"/>
                      <w:szCs w:val="22"/>
                      <w:lang w:val="en-IN" w:eastAsia="en-IN"/>
                    </w:rPr>
                    <w:drawing>
                      <wp:inline distT="0" distB="0" distL="0" distR="0" wp14:anchorId="0A5A434C" wp14:editId="43D46D90">
                        <wp:extent cx="380250" cy="379688"/>
                        <wp:effectExtent l="0" t="0" r="0" b="0"/>
                        <wp:docPr id="100003" name="Picture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968301" name=""/>
                                <pic:cNvPicPr>
                                  <a:picLocks noChangeAspect="1"/>
                                </pic:cNvPicPr>
                              </pic:nvPicPr>
                              <pic:blipFill>
                                <a:blip r:embed="rId7"/>
                                <a:stretch>
                                  <a:fillRect/>
                                </a:stretch>
                              </pic:blipFill>
                              <pic:spPr>
                                <a:xfrm>
                                  <a:off x="0" y="0"/>
                                  <a:ext cx="380250" cy="379688"/>
                                </a:xfrm>
                                <a:prstGeom prst="rect">
                                  <a:avLst/>
                                </a:prstGeom>
                              </pic:spPr>
                            </pic:pic>
                          </a:graphicData>
                        </a:graphic>
                      </wp:inline>
                    </w:drawing>
                  </w:r>
                  <w:r>
                    <w:rPr>
                      <w:rStyle w:val="documentheadingIcon"/>
                      <w:rFonts w:ascii="Century Gothic" w:eastAsia="Century Gothic" w:hAnsi="Century Gothic" w:cs="Century Gothic"/>
                      <w:b/>
                      <w:bCs/>
                      <w:color w:val="343434"/>
                      <w:sz w:val="22"/>
                      <w:szCs w:val="22"/>
                    </w:rPr>
                    <w:t xml:space="preserve"> </w:t>
                  </w:r>
                </w:p>
              </w:tc>
              <w:tc>
                <w:tcPr>
                  <w:tcW w:w="7000" w:type="dxa"/>
                  <w:tcMar>
                    <w:top w:w="405" w:type="dxa"/>
                    <w:left w:w="5" w:type="dxa"/>
                    <w:bottom w:w="50" w:type="dxa"/>
                    <w:right w:w="5" w:type="dxa"/>
                  </w:tcMar>
                  <w:hideMark/>
                </w:tcPr>
                <w:p w14:paraId="0BA559B7" w14:textId="77777777" w:rsidR="00242A69" w:rsidRDefault="00E05E90">
                  <w:pPr>
                    <w:rPr>
                      <w:rStyle w:val="documentheadingIcon"/>
                      <w:rFonts w:ascii="Century Gothic" w:eastAsia="Century Gothic" w:hAnsi="Century Gothic" w:cs="Century Gothic"/>
                      <w:b/>
                      <w:bCs/>
                      <w:color w:val="343434"/>
                      <w:sz w:val="22"/>
                      <w:szCs w:val="22"/>
                    </w:rPr>
                  </w:pPr>
                  <w:r>
                    <w:rPr>
                      <w:rStyle w:val="divdocumentdivheadingsectiontitle"/>
                      <w:rFonts w:ascii="Century Gothic" w:eastAsia="Century Gothic" w:hAnsi="Century Gothic" w:cs="Century Gothic"/>
                      <w:b/>
                      <w:bCs/>
                      <w:color w:val="003D74"/>
                      <w:sz w:val="32"/>
                      <w:szCs w:val="32"/>
                    </w:rPr>
                    <w:t>Languages</w:t>
                  </w:r>
                </w:p>
              </w:tc>
            </w:tr>
          </w:tbl>
          <w:p w14:paraId="0DB297FD" w14:textId="77777777" w:rsidR="00242A69" w:rsidRDefault="00E05E90">
            <w:pPr>
              <w:pStyle w:val="p"/>
              <w:spacing w:before="200" w:line="360" w:lineRule="atLeast"/>
              <w:ind w:left="1820"/>
              <w:rPr>
                <w:rStyle w:val="divdocumentleft-box"/>
                <w:rFonts w:ascii="Century Gothic" w:eastAsia="Century Gothic" w:hAnsi="Century Gothic" w:cs="Century Gothic"/>
                <w:color w:val="343434"/>
                <w:sz w:val="22"/>
                <w:szCs w:val="22"/>
              </w:rPr>
            </w:pPr>
            <w:r>
              <w:rPr>
                <w:rStyle w:val="divdocumentleft-box"/>
                <w:rFonts w:ascii="Century Gothic" w:eastAsia="Century Gothic" w:hAnsi="Century Gothic" w:cs="Century Gothic"/>
                <w:color w:val="343434"/>
                <w:sz w:val="22"/>
                <w:szCs w:val="22"/>
              </w:rPr>
              <w:t>English</w:t>
            </w:r>
          </w:p>
          <w:p w14:paraId="177D70BF" w14:textId="77777777" w:rsidR="00242A69" w:rsidRDefault="00E05E90">
            <w:pPr>
              <w:pStyle w:val="ratvcontainer"/>
              <w:ind w:left="1820"/>
              <w:rPr>
                <w:rStyle w:val="divdocumentleft-box"/>
                <w:rFonts w:ascii="Century Gothic" w:eastAsia="Century Gothic" w:hAnsi="Century Gothic" w:cs="Century Gothic"/>
                <w:color w:val="343434"/>
                <w:sz w:val="22"/>
                <w:szCs w:val="22"/>
              </w:rPr>
            </w:pPr>
            <w:r>
              <w:rPr>
                <w:rStyle w:val="divdocumentleft-box"/>
                <w:rFonts w:ascii="Century Gothic" w:eastAsia="Century Gothic" w:hAnsi="Century Gothic" w:cs="Century Gothic"/>
                <w:noProof/>
                <w:color w:val="343434"/>
                <w:sz w:val="22"/>
                <w:szCs w:val="22"/>
                <w:lang w:val="en-IN" w:eastAsia="en-IN"/>
              </w:rPr>
              <w:drawing>
                <wp:inline distT="0" distB="0" distL="0" distR="0" wp14:anchorId="477BF492" wp14:editId="796254E9">
                  <wp:extent cx="3897563" cy="94922"/>
                  <wp:effectExtent l="0" t="0" r="0" b="0"/>
                  <wp:docPr id="100004" name="Picture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11083" name=""/>
                          <pic:cNvPicPr>
                            <a:picLocks noChangeAspect="1"/>
                          </pic:cNvPicPr>
                        </pic:nvPicPr>
                        <pic:blipFill>
                          <a:blip r:embed="rId8"/>
                          <a:stretch>
                            <a:fillRect/>
                          </a:stretch>
                        </pic:blipFill>
                        <pic:spPr>
                          <a:xfrm>
                            <a:off x="0" y="0"/>
                            <a:ext cx="3897563" cy="94922"/>
                          </a:xfrm>
                          <a:prstGeom prst="rect">
                            <a:avLst/>
                          </a:prstGeom>
                        </pic:spPr>
                      </pic:pic>
                    </a:graphicData>
                  </a:graphic>
                </wp:inline>
              </w:drawing>
            </w:r>
          </w:p>
          <w:p w14:paraId="425B0CD4" w14:textId="77777777" w:rsidR="00242A69" w:rsidRDefault="00E05E90">
            <w:pPr>
              <w:pStyle w:val="txtright"/>
              <w:spacing w:line="360" w:lineRule="atLeast"/>
              <w:ind w:left="1820"/>
              <w:rPr>
                <w:rStyle w:val="divdocumentleft-box"/>
                <w:rFonts w:ascii="Century Gothic" w:eastAsia="Century Gothic" w:hAnsi="Century Gothic" w:cs="Century Gothic"/>
                <w:color w:val="343434"/>
                <w:sz w:val="22"/>
                <w:szCs w:val="22"/>
              </w:rPr>
            </w:pPr>
            <w:r>
              <w:rPr>
                <w:rStyle w:val="txtrightCharacter"/>
                <w:rFonts w:ascii="Century Gothic" w:eastAsia="Century Gothic" w:hAnsi="Century Gothic" w:cs="Century Gothic"/>
                <w:color w:val="343434"/>
                <w:sz w:val="22"/>
                <w:szCs w:val="22"/>
              </w:rPr>
              <w:t>Superior</w:t>
            </w:r>
          </w:p>
          <w:p w14:paraId="3A07F8C2" w14:textId="77777777" w:rsidR="00242A69" w:rsidRDefault="00E05E90">
            <w:pPr>
              <w:pStyle w:val="p"/>
              <w:spacing w:before="100" w:line="360" w:lineRule="atLeast"/>
              <w:ind w:left="1820"/>
              <w:rPr>
                <w:rStyle w:val="divdocumentleft-box"/>
                <w:rFonts w:ascii="Century Gothic" w:eastAsia="Century Gothic" w:hAnsi="Century Gothic" w:cs="Century Gothic"/>
                <w:color w:val="343434"/>
                <w:sz w:val="22"/>
                <w:szCs w:val="22"/>
              </w:rPr>
            </w:pPr>
            <w:r>
              <w:rPr>
                <w:rStyle w:val="divdocumentleft-box"/>
                <w:rFonts w:ascii="Century Gothic" w:eastAsia="Century Gothic" w:hAnsi="Century Gothic" w:cs="Century Gothic"/>
                <w:color w:val="343434"/>
                <w:sz w:val="22"/>
                <w:szCs w:val="22"/>
              </w:rPr>
              <w:t>Tamil</w:t>
            </w:r>
          </w:p>
          <w:p w14:paraId="5EDEF8DA" w14:textId="77777777" w:rsidR="00242A69" w:rsidRDefault="00E05E90">
            <w:pPr>
              <w:pStyle w:val="ratvcontainer"/>
              <w:ind w:left="1820"/>
              <w:rPr>
                <w:rStyle w:val="divdocumentleft-box"/>
                <w:rFonts w:ascii="Century Gothic" w:eastAsia="Century Gothic" w:hAnsi="Century Gothic" w:cs="Century Gothic"/>
                <w:color w:val="343434"/>
                <w:sz w:val="22"/>
                <w:szCs w:val="22"/>
              </w:rPr>
            </w:pPr>
            <w:r>
              <w:rPr>
                <w:rStyle w:val="divdocumentleft-box"/>
                <w:rFonts w:ascii="Century Gothic" w:eastAsia="Century Gothic" w:hAnsi="Century Gothic" w:cs="Century Gothic"/>
                <w:noProof/>
                <w:color w:val="343434"/>
                <w:sz w:val="22"/>
                <w:szCs w:val="22"/>
                <w:lang w:val="en-IN" w:eastAsia="en-IN"/>
              </w:rPr>
              <w:drawing>
                <wp:inline distT="0" distB="0" distL="0" distR="0" wp14:anchorId="4C60609C" wp14:editId="28672527">
                  <wp:extent cx="3897563" cy="94922"/>
                  <wp:effectExtent l="0" t="0" r="0" b="0"/>
                  <wp:docPr id="100005" name="Picture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109692" name=""/>
                          <pic:cNvPicPr>
                            <a:picLocks noChangeAspect="1"/>
                          </pic:cNvPicPr>
                        </pic:nvPicPr>
                        <pic:blipFill>
                          <a:blip r:embed="rId8"/>
                          <a:stretch>
                            <a:fillRect/>
                          </a:stretch>
                        </pic:blipFill>
                        <pic:spPr>
                          <a:xfrm>
                            <a:off x="0" y="0"/>
                            <a:ext cx="3897563" cy="94922"/>
                          </a:xfrm>
                          <a:prstGeom prst="rect">
                            <a:avLst/>
                          </a:prstGeom>
                        </pic:spPr>
                      </pic:pic>
                    </a:graphicData>
                  </a:graphic>
                </wp:inline>
              </w:drawing>
            </w:r>
          </w:p>
          <w:p w14:paraId="2AFD9CE3" w14:textId="77777777" w:rsidR="00242A69" w:rsidRDefault="00E05E90">
            <w:pPr>
              <w:pStyle w:val="txtright"/>
              <w:spacing w:line="360" w:lineRule="atLeast"/>
              <w:ind w:left="1820"/>
              <w:rPr>
                <w:rStyle w:val="divdocumentleft-box"/>
                <w:rFonts w:ascii="Century Gothic" w:eastAsia="Century Gothic" w:hAnsi="Century Gothic" w:cs="Century Gothic"/>
                <w:color w:val="343434"/>
                <w:sz w:val="22"/>
                <w:szCs w:val="22"/>
              </w:rPr>
            </w:pPr>
            <w:r>
              <w:rPr>
                <w:rStyle w:val="txtrightCharacter"/>
                <w:rFonts w:ascii="Century Gothic" w:eastAsia="Century Gothic" w:hAnsi="Century Gothic" w:cs="Century Gothic"/>
                <w:color w:val="343434"/>
                <w:sz w:val="22"/>
                <w:szCs w:val="22"/>
              </w:rPr>
              <w:t>Superior</w:t>
            </w:r>
          </w:p>
          <w:p w14:paraId="5E787433" w14:textId="77777777" w:rsidR="00242A69" w:rsidRDefault="00E05E90">
            <w:pPr>
              <w:pStyle w:val="p"/>
              <w:spacing w:before="100" w:line="360" w:lineRule="atLeast"/>
              <w:ind w:left="1820"/>
              <w:rPr>
                <w:rStyle w:val="divdocumentleft-box"/>
                <w:rFonts w:ascii="Century Gothic" w:eastAsia="Century Gothic" w:hAnsi="Century Gothic" w:cs="Century Gothic"/>
                <w:color w:val="343434"/>
                <w:sz w:val="22"/>
                <w:szCs w:val="22"/>
              </w:rPr>
            </w:pPr>
            <w:r>
              <w:rPr>
                <w:rStyle w:val="divdocumentleft-box"/>
                <w:rFonts w:ascii="Century Gothic" w:eastAsia="Century Gothic" w:hAnsi="Century Gothic" w:cs="Century Gothic"/>
                <w:color w:val="343434"/>
                <w:sz w:val="22"/>
                <w:szCs w:val="22"/>
              </w:rPr>
              <w:t>Hindi</w:t>
            </w:r>
          </w:p>
          <w:p w14:paraId="4E0EAA29" w14:textId="77777777" w:rsidR="00242A69" w:rsidRDefault="00E05E90">
            <w:pPr>
              <w:pStyle w:val="ratvcontainer"/>
              <w:ind w:left="1820"/>
              <w:rPr>
                <w:rStyle w:val="divdocumentleft-box"/>
                <w:rFonts w:ascii="Century Gothic" w:eastAsia="Century Gothic" w:hAnsi="Century Gothic" w:cs="Century Gothic"/>
                <w:color w:val="343434"/>
                <w:sz w:val="22"/>
                <w:szCs w:val="22"/>
              </w:rPr>
            </w:pPr>
            <w:r>
              <w:rPr>
                <w:rStyle w:val="divdocumentleft-box"/>
                <w:rFonts w:ascii="Century Gothic" w:eastAsia="Century Gothic" w:hAnsi="Century Gothic" w:cs="Century Gothic"/>
                <w:noProof/>
                <w:color w:val="343434"/>
                <w:sz w:val="22"/>
                <w:szCs w:val="22"/>
                <w:lang w:val="en-IN" w:eastAsia="en-IN"/>
              </w:rPr>
              <w:drawing>
                <wp:inline distT="0" distB="0" distL="0" distR="0" wp14:anchorId="180912E6" wp14:editId="2F26D134">
                  <wp:extent cx="3897563" cy="94922"/>
                  <wp:effectExtent l="0" t="0" r="0" b="0"/>
                  <wp:docPr id="100006" name="Picture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488663" name=""/>
                          <pic:cNvPicPr>
                            <a:picLocks noChangeAspect="1"/>
                          </pic:cNvPicPr>
                        </pic:nvPicPr>
                        <pic:blipFill>
                          <a:blip r:embed="rId9"/>
                          <a:stretch>
                            <a:fillRect/>
                          </a:stretch>
                        </pic:blipFill>
                        <pic:spPr>
                          <a:xfrm>
                            <a:off x="0" y="0"/>
                            <a:ext cx="3897563" cy="94922"/>
                          </a:xfrm>
                          <a:prstGeom prst="rect">
                            <a:avLst/>
                          </a:prstGeom>
                        </pic:spPr>
                      </pic:pic>
                    </a:graphicData>
                  </a:graphic>
                </wp:inline>
              </w:drawing>
            </w:r>
          </w:p>
          <w:p w14:paraId="23A2B45F" w14:textId="77777777" w:rsidR="00242A69" w:rsidRDefault="00E05E90">
            <w:pPr>
              <w:pStyle w:val="txtright"/>
              <w:spacing w:line="360" w:lineRule="atLeast"/>
              <w:ind w:left="1820"/>
              <w:rPr>
                <w:rStyle w:val="divdocumentleft-box"/>
                <w:rFonts w:ascii="Century Gothic" w:eastAsia="Century Gothic" w:hAnsi="Century Gothic" w:cs="Century Gothic"/>
                <w:color w:val="343434"/>
                <w:sz w:val="22"/>
                <w:szCs w:val="22"/>
              </w:rPr>
            </w:pPr>
            <w:r>
              <w:rPr>
                <w:rStyle w:val="txtrightCharacter"/>
                <w:rFonts w:ascii="Century Gothic" w:eastAsia="Century Gothic" w:hAnsi="Century Gothic" w:cs="Century Gothic"/>
                <w:color w:val="343434"/>
                <w:sz w:val="22"/>
                <w:szCs w:val="22"/>
              </w:rPr>
              <w:t>Intermediate</w:t>
            </w:r>
          </w:p>
        </w:tc>
        <w:tc>
          <w:tcPr>
            <w:tcW w:w="600" w:type="dxa"/>
            <w:tcMar>
              <w:top w:w="5" w:type="dxa"/>
              <w:left w:w="5" w:type="dxa"/>
              <w:bottom w:w="5" w:type="dxa"/>
              <w:right w:w="5" w:type="dxa"/>
            </w:tcMar>
            <w:hideMark/>
          </w:tcPr>
          <w:p w14:paraId="33EE734F" w14:textId="77777777" w:rsidR="00242A69" w:rsidRDefault="00242A69">
            <w:pPr>
              <w:pStyle w:val="emptymiddlecellParagraph"/>
              <w:spacing w:line="360" w:lineRule="atLeast"/>
              <w:rPr>
                <w:rStyle w:val="emptymiddlecell"/>
                <w:rFonts w:ascii="Century Gothic" w:eastAsia="Century Gothic" w:hAnsi="Century Gothic" w:cs="Century Gothic"/>
                <w:color w:val="343434"/>
                <w:sz w:val="22"/>
                <w:szCs w:val="22"/>
              </w:rPr>
            </w:pPr>
          </w:p>
        </w:tc>
        <w:tc>
          <w:tcPr>
            <w:tcW w:w="2880" w:type="dxa"/>
            <w:tcMar>
              <w:top w:w="5" w:type="dxa"/>
              <w:left w:w="5" w:type="dxa"/>
              <w:bottom w:w="5" w:type="dxa"/>
              <w:right w:w="5" w:type="dxa"/>
            </w:tcMar>
            <w:hideMark/>
          </w:tcPr>
          <w:tbl>
            <w:tblPr>
              <w:tblStyle w:val="divdocumentheading"/>
              <w:tblW w:w="0" w:type="auto"/>
              <w:tblBorders>
                <w:bottom w:val="single" w:sz="8" w:space="0" w:color="D5D6D6"/>
              </w:tblBorders>
              <w:tblLayout w:type="fixed"/>
              <w:tblCellMar>
                <w:left w:w="0" w:type="dxa"/>
                <w:bottom w:w="60" w:type="dxa"/>
                <w:right w:w="0" w:type="dxa"/>
              </w:tblCellMar>
              <w:tblLook w:val="05E0" w:firstRow="1" w:lastRow="1" w:firstColumn="1" w:lastColumn="1" w:noHBand="0" w:noVBand="1"/>
            </w:tblPr>
            <w:tblGrid>
              <w:gridCol w:w="760"/>
              <w:gridCol w:w="2120"/>
            </w:tblGrid>
            <w:tr w:rsidR="00242A69" w14:paraId="03947C4D" w14:textId="77777777">
              <w:tc>
                <w:tcPr>
                  <w:tcW w:w="760" w:type="dxa"/>
                  <w:tcMar>
                    <w:top w:w="405" w:type="dxa"/>
                    <w:left w:w="5" w:type="dxa"/>
                    <w:bottom w:w="50" w:type="dxa"/>
                    <w:right w:w="5" w:type="dxa"/>
                  </w:tcMar>
                  <w:hideMark/>
                </w:tcPr>
                <w:p w14:paraId="5DCA6C86" w14:textId="77777777" w:rsidR="00242A69" w:rsidRDefault="00E05E90">
                  <w:pPr>
                    <w:rPr>
                      <w:rStyle w:val="divdocumentright-box"/>
                      <w:rFonts w:ascii="Century Gothic" w:eastAsia="Century Gothic" w:hAnsi="Century Gothic" w:cs="Century Gothic"/>
                      <w:color w:val="343434"/>
                      <w:sz w:val="22"/>
                      <w:szCs w:val="22"/>
                    </w:rPr>
                  </w:pPr>
                  <w:r>
                    <w:rPr>
                      <w:rStyle w:val="documentheadingIcon"/>
                      <w:rFonts w:ascii="Century Gothic" w:eastAsia="Century Gothic" w:hAnsi="Century Gothic" w:cs="Century Gothic"/>
                      <w:b/>
                      <w:bCs/>
                      <w:noProof/>
                      <w:color w:val="343434"/>
                      <w:sz w:val="22"/>
                      <w:szCs w:val="22"/>
                      <w:lang w:val="en-IN" w:eastAsia="en-IN"/>
                    </w:rPr>
                    <w:drawing>
                      <wp:inline distT="0" distB="0" distL="0" distR="0" wp14:anchorId="7F3494F3" wp14:editId="1F431F0C">
                        <wp:extent cx="380250" cy="379688"/>
                        <wp:effectExtent l="0" t="0" r="0" b="0"/>
                        <wp:docPr id="100007" name="Picture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94055" name=""/>
                                <pic:cNvPicPr>
                                  <a:picLocks noChangeAspect="1"/>
                                </pic:cNvPicPr>
                              </pic:nvPicPr>
                              <pic:blipFill>
                                <a:blip r:embed="rId10"/>
                                <a:stretch>
                                  <a:fillRect/>
                                </a:stretch>
                              </pic:blipFill>
                              <pic:spPr>
                                <a:xfrm>
                                  <a:off x="0" y="0"/>
                                  <a:ext cx="380250" cy="379688"/>
                                </a:xfrm>
                                <a:prstGeom prst="rect">
                                  <a:avLst/>
                                </a:prstGeom>
                              </pic:spPr>
                            </pic:pic>
                          </a:graphicData>
                        </a:graphic>
                      </wp:inline>
                    </w:drawing>
                  </w:r>
                  <w:r>
                    <w:rPr>
                      <w:rStyle w:val="documentheadingIcon"/>
                      <w:rFonts w:ascii="Century Gothic" w:eastAsia="Century Gothic" w:hAnsi="Century Gothic" w:cs="Century Gothic"/>
                      <w:b/>
                      <w:bCs/>
                      <w:color w:val="343434"/>
                      <w:sz w:val="22"/>
                      <w:szCs w:val="22"/>
                    </w:rPr>
                    <w:t xml:space="preserve"> </w:t>
                  </w:r>
                </w:p>
              </w:tc>
              <w:tc>
                <w:tcPr>
                  <w:tcW w:w="2120" w:type="dxa"/>
                  <w:tcMar>
                    <w:top w:w="405" w:type="dxa"/>
                    <w:left w:w="5" w:type="dxa"/>
                    <w:bottom w:w="50" w:type="dxa"/>
                    <w:right w:w="5" w:type="dxa"/>
                  </w:tcMar>
                  <w:hideMark/>
                </w:tcPr>
                <w:p w14:paraId="39B22DD1" w14:textId="77777777" w:rsidR="00242A69" w:rsidRDefault="00E05E90">
                  <w:pPr>
                    <w:rPr>
                      <w:rStyle w:val="documentheadingIcon"/>
                      <w:rFonts w:ascii="Century Gothic" w:eastAsia="Century Gothic" w:hAnsi="Century Gothic" w:cs="Century Gothic"/>
                      <w:b/>
                      <w:bCs/>
                      <w:color w:val="343434"/>
                      <w:sz w:val="22"/>
                      <w:szCs w:val="22"/>
                    </w:rPr>
                  </w:pPr>
                  <w:r>
                    <w:rPr>
                      <w:rStyle w:val="divdocumentdivheadingsectiontitle"/>
                      <w:rFonts w:ascii="Century Gothic" w:eastAsia="Century Gothic" w:hAnsi="Century Gothic" w:cs="Century Gothic"/>
                      <w:b/>
                      <w:bCs/>
                      <w:color w:val="003D74"/>
                      <w:sz w:val="32"/>
                      <w:szCs w:val="32"/>
                    </w:rPr>
                    <w:t>Contact</w:t>
                  </w:r>
                </w:p>
              </w:tc>
            </w:tr>
          </w:tbl>
          <w:p w14:paraId="7271537C" w14:textId="77777777" w:rsidR="00242A69" w:rsidRDefault="00E05E90">
            <w:pPr>
              <w:pStyle w:val="divdocumenttxtBoldParagraph"/>
              <w:spacing w:before="200" w:line="360" w:lineRule="atLeast"/>
              <w:rPr>
                <w:rStyle w:val="divdocumentright-box"/>
                <w:rFonts w:ascii="Century Gothic" w:eastAsia="Century Gothic" w:hAnsi="Century Gothic" w:cs="Century Gothic"/>
                <w:color w:val="343434"/>
                <w:sz w:val="22"/>
                <w:szCs w:val="22"/>
              </w:rPr>
            </w:pPr>
            <w:r>
              <w:rPr>
                <w:rStyle w:val="divdocumentright-box"/>
                <w:rFonts w:ascii="Century Gothic" w:eastAsia="Century Gothic" w:hAnsi="Century Gothic" w:cs="Century Gothic"/>
                <w:color w:val="343434"/>
                <w:sz w:val="22"/>
                <w:szCs w:val="22"/>
              </w:rPr>
              <w:t xml:space="preserve">Address </w:t>
            </w:r>
          </w:p>
          <w:p w14:paraId="009CC120" w14:textId="77777777" w:rsidR="00242A69" w:rsidRDefault="00E05E90">
            <w:pPr>
              <w:pStyle w:val="div"/>
              <w:spacing w:line="360" w:lineRule="atLeast"/>
              <w:rPr>
                <w:rStyle w:val="divdocumentright-box"/>
                <w:rFonts w:ascii="Century Gothic" w:eastAsia="Century Gothic" w:hAnsi="Century Gothic" w:cs="Century Gothic"/>
                <w:color w:val="343434"/>
                <w:sz w:val="22"/>
                <w:szCs w:val="22"/>
              </w:rPr>
            </w:pPr>
            <w:r>
              <w:rPr>
                <w:rStyle w:val="divdocumentright-box"/>
                <w:rFonts w:ascii="Century Gothic" w:eastAsia="Century Gothic" w:hAnsi="Century Gothic" w:cs="Century Gothic"/>
                <w:color w:val="343434"/>
                <w:sz w:val="22"/>
                <w:szCs w:val="22"/>
              </w:rPr>
              <w:t>No. 6, Sudarshan Flats, Radha Nagar, Chrompet,</w:t>
            </w:r>
          </w:p>
          <w:p w14:paraId="18A98C85" w14:textId="77777777" w:rsidR="00242A69" w:rsidRDefault="00E05E90">
            <w:pPr>
              <w:spacing w:line="360" w:lineRule="atLeast"/>
              <w:rPr>
                <w:rStyle w:val="span"/>
                <w:rFonts w:ascii="Century Gothic" w:eastAsia="Century Gothic" w:hAnsi="Century Gothic" w:cs="Century Gothic"/>
                <w:color w:val="343434"/>
                <w:spacing w:val="4"/>
                <w:sz w:val="22"/>
                <w:szCs w:val="22"/>
              </w:rPr>
            </w:pPr>
            <w:r>
              <w:rPr>
                <w:rStyle w:val="span"/>
                <w:rFonts w:ascii="Century Gothic" w:eastAsia="Century Gothic" w:hAnsi="Century Gothic" w:cs="Century Gothic"/>
                <w:color w:val="343434"/>
                <w:spacing w:val="4"/>
                <w:sz w:val="22"/>
                <w:szCs w:val="22"/>
              </w:rPr>
              <w:t>Chennai,</w:t>
            </w:r>
            <w:r>
              <w:rPr>
                <w:rStyle w:val="divdocumentright-box"/>
                <w:rFonts w:ascii="Century Gothic" w:eastAsia="Century Gothic" w:hAnsi="Century Gothic" w:cs="Century Gothic"/>
                <w:color w:val="343434"/>
                <w:sz w:val="22"/>
                <w:szCs w:val="22"/>
              </w:rPr>
              <w:t xml:space="preserve"> </w:t>
            </w:r>
            <w:r>
              <w:rPr>
                <w:rStyle w:val="span"/>
                <w:rFonts w:ascii="Century Gothic" w:eastAsia="Century Gothic" w:hAnsi="Century Gothic" w:cs="Century Gothic"/>
                <w:color w:val="343434"/>
                <w:spacing w:val="4"/>
                <w:sz w:val="22"/>
                <w:szCs w:val="22"/>
              </w:rPr>
              <w:t>TN, 600044</w:t>
            </w:r>
          </w:p>
          <w:p w14:paraId="3B807E05" w14:textId="77777777" w:rsidR="00242A69" w:rsidRDefault="00E05E90">
            <w:pPr>
              <w:pStyle w:val="divdocumenttxtBoldParagraph"/>
              <w:spacing w:before="100" w:line="360" w:lineRule="atLeast"/>
              <w:rPr>
                <w:rStyle w:val="divdocumentright-box"/>
                <w:rFonts w:ascii="Century Gothic" w:eastAsia="Century Gothic" w:hAnsi="Century Gothic" w:cs="Century Gothic"/>
                <w:color w:val="343434"/>
                <w:sz w:val="22"/>
                <w:szCs w:val="22"/>
              </w:rPr>
            </w:pPr>
            <w:r>
              <w:rPr>
                <w:rStyle w:val="divdocumentright-box"/>
                <w:rFonts w:ascii="Century Gothic" w:eastAsia="Century Gothic" w:hAnsi="Century Gothic" w:cs="Century Gothic"/>
                <w:color w:val="343434"/>
                <w:sz w:val="22"/>
                <w:szCs w:val="22"/>
              </w:rPr>
              <w:t xml:space="preserve">Phone </w:t>
            </w:r>
          </w:p>
          <w:p w14:paraId="4B6F5188" w14:textId="77777777" w:rsidR="00242A69" w:rsidRDefault="00E05E90">
            <w:pPr>
              <w:pStyle w:val="div"/>
              <w:spacing w:line="360" w:lineRule="atLeast"/>
              <w:rPr>
                <w:rStyle w:val="divdocumentright-box"/>
                <w:rFonts w:ascii="Century Gothic" w:eastAsia="Century Gothic" w:hAnsi="Century Gothic" w:cs="Century Gothic"/>
                <w:color w:val="343434"/>
                <w:sz w:val="22"/>
                <w:szCs w:val="22"/>
              </w:rPr>
            </w:pPr>
            <w:r>
              <w:rPr>
                <w:rStyle w:val="span"/>
                <w:rFonts w:ascii="Century Gothic" w:eastAsia="Century Gothic" w:hAnsi="Century Gothic" w:cs="Century Gothic"/>
                <w:color w:val="343434"/>
                <w:spacing w:val="4"/>
                <w:sz w:val="22"/>
                <w:szCs w:val="22"/>
              </w:rPr>
              <w:t>978 939 7280</w:t>
            </w:r>
          </w:p>
          <w:p w14:paraId="0897AA1F" w14:textId="77777777" w:rsidR="00242A69" w:rsidRDefault="00E05E90">
            <w:pPr>
              <w:pStyle w:val="divdocumenttxtBoldParagraph"/>
              <w:spacing w:before="100" w:line="360" w:lineRule="atLeast"/>
              <w:rPr>
                <w:rStyle w:val="divdocumentright-box"/>
                <w:rFonts w:ascii="Century Gothic" w:eastAsia="Century Gothic" w:hAnsi="Century Gothic" w:cs="Century Gothic"/>
                <w:color w:val="343434"/>
                <w:sz w:val="22"/>
                <w:szCs w:val="22"/>
              </w:rPr>
            </w:pPr>
            <w:r>
              <w:rPr>
                <w:rStyle w:val="divdocumentright-box"/>
                <w:rFonts w:ascii="Century Gothic" w:eastAsia="Century Gothic" w:hAnsi="Century Gothic" w:cs="Century Gothic"/>
                <w:color w:val="343434"/>
                <w:sz w:val="22"/>
                <w:szCs w:val="22"/>
              </w:rPr>
              <w:t xml:space="preserve">E-mail </w:t>
            </w:r>
          </w:p>
          <w:p w14:paraId="3D662753" w14:textId="77777777" w:rsidR="00242A69" w:rsidRDefault="00E05E90">
            <w:pPr>
              <w:pStyle w:val="divdocumentword-breakParagraph"/>
              <w:spacing w:line="360" w:lineRule="atLeast"/>
              <w:rPr>
                <w:rStyle w:val="divdocumentright-box"/>
                <w:rFonts w:ascii="Century Gothic" w:eastAsia="Century Gothic" w:hAnsi="Century Gothic" w:cs="Century Gothic"/>
                <w:color w:val="343434"/>
                <w:sz w:val="22"/>
                <w:szCs w:val="22"/>
              </w:rPr>
            </w:pPr>
            <w:r>
              <w:rPr>
                <w:rStyle w:val="span"/>
                <w:rFonts w:ascii="Century Gothic" w:eastAsia="Century Gothic" w:hAnsi="Century Gothic" w:cs="Century Gothic"/>
                <w:color w:val="343434"/>
                <w:spacing w:val="4"/>
                <w:sz w:val="22"/>
                <w:szCs w:val="22"/>
              </w:rPr>
              <w:t>aganukesh@gmail.com</w:t>
            </w:r>
          </w:p>
          <w:tbl>
            <w:tblPr>
              <w:tblStyle w:val="divdocumentheading"/>
              <w:tblW w:w="0" w:type="auto"/>
              <w:tblBorders>
                <w:bottom w:val="single" w:sz="8" w:space="0" w:color="D5D6D6"/>
              </w:tblBorders>
              <w:tblLayout w:type="fixed"/>
              <w:tblCellMar>
                <w:left w:w="0" w:type="dxa"/>
                <w:bottom w:w="60" w:type="dxa"/>
                <w:right w:w="0" w:type="dxa"/>
              </w:tblCellMar>
              <w:tblLook w:val="05E0" w:firstRow="1" w:lastRow="1" w:firstColumn="1" w:lastColumn="1" w:noHBand="0" w:noVBand="1"/>
            </w:tblPr>
            <w:tblGrid>
              <w:gridCol w:w="760"/>
              <w:gridCol w:w="2120"/>
            </w:tblGrid>
            <w:tr w:rsidR="00242A69" w14:paraId="5DEB0B5B" w14:textId="77777777">
              <w:tc>
                <w:tcPr>
                  <w:tcW w:w="760" w:type="dxa"/>
                  <w:tcMar>
                    <w:top w:w="405" w:type="dxa"/>
                    <w:left w:w="5" w:type="dxa"/>
                    <w:bottom w:w="50" w:type="dxa"/>
                    <w:right w:w="5" w:type="dxa"/>
                  </w:tcMar>
                  <w:hideMark/>
                </w:tcPr>
                <w:p w14:paraId="12FF809C" w14:textId="77777777" w:rsidR="00242A69" w:rsidRDefault="00E05E90">
                  <w:pPr>
                    <w:rPr>
                      <w:rStyle w:val="divdocumentright-box"/>
                      <w:rFonts w:ascii="Century Gothic" w:eastAsia="Century Gothic" w:hAnsi="Century Gothic" w:cs="Century Gothic"/>
                      <w:color w:val="343434"/>
                      <w:sz w:val="22"/>
                      <w:szCs w:val="22"/>
                    </w:rPr>
                  </w:pPr>
                  <w:r>
                    <w:rPr>
                      <w:rStyle w:val="documentheadingIcon"/>
                      <w:rFonts w:ascii="Century Gothic" w:eastAsia="Century Gothic" w:hAnsi="Century Gothic" w:cs="Century Gothic"/>
                      <w:b/>
                      <w:bCs/>
                      <w:noProof/>
                      <w:color w:val="343434"/>
                      <w:sz w:val="22"/>
                      <w:szCs w:val="22"/>
                      <w:lang w:val="en-IN" w:eastAsia="en-IN"/>
                    </w:rPr>
                    <w:drawing>
                      <wp:inline distT="0" distB="0" distL="0" distR="0" wp14:anchorId="6D0AD112" wp14:editId="530384D7">
                        <wp:extent cx="380250" cy="379688"/>
                        <wp:effectExtent l="0" t="0" r="0" b="0"/>
                        <wp:docPr id="100008" name="Picture 1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685208" name=""/>
                                <pic:cNvPicPr>
                                  <a:picLocks noChangeAspect="1"/>
                                </pic:cNvPicPr>
                              </pic:nvPicPr>
                              <pic:blipFill>
                                <a:blip r:embed="rId11"/>
                                <a:stretch>
                                  <a:fillRect/>
                                </a:stretch>
                              </pic:blipFill>
                              <pic:spPr>
                                <a:xfrm>
                                  <a:off x="0" y="0"/>
                                  <a:ext cx="380250" cy="379688"/>
                                </a:xfrm>
                                <a:prstGeom prst="rect">
                                  <a:avLst/>
                                </a:prstGeom>
                              </pic:spPr>
                            </pic:pic>
                          </a:graphicData>
                        </a:graphic>
                      </wp:inline>
                    </w:drawing>
                  </w:r>
                  <w:r>
                    <w:rPr>
                      <w:rStyle w:val="documentheadingIcon"/>
                      <w:rFonts w:ascii="Century Gothic" w:eastAsia="Century Gothic" w:hAnsi="Century Gothic" w:cs="Century Gothic"/>
                      <w:b/>
                      <w:bCs/>
                      <w:color w:val="343434"/>
                      <w:sz w:val="22"/>
                      <w:szCs w:val="22"/>
                    </w:rPr>
                    <w:t xml:space="preserve"> </w:t>
                  </w:r>
                </w:p>
              </w:tc>
              <w:tc>
                <w:tcPr>
                  <w:tcW w:w="2120" w:type="dxa"/>
                  <w:tcMar>
                    <w:top w:w="405" w:type="dxa"/>
                    <w:left w:w="5" w:type="dxa"/>
                    <w:bottom w:w="50" w:type="dxa"/>
                    <w:right w:w="5" w:type="dxa"/>
                  </w:tcMar>
                  <w:hideMark/>
                </w:tcPr>
                <w:p w14:paraId="6EF591E6" w14:textId="77777777" w:rsidR="00242A69" w:rsidRDefault="00E05E90">
                  <w:pPr>
                    <w:rPr>
                      <w:rStyle w:val="documentheadingIcon"/>
                      <w:rFonts w:ascii="Century Gothic" w:eastAsia="Century Gothic" w:hAnsi="Century Gothic" w:cs="Century Gothic"/>
                      <w:b/>
                      <w:bCs/>
                      <w:color w:val="343434"/>
                      <w:sz w:val="22"/>
                      <w:szCs w:val="22"/>
                    </w:rPr>
                  </w:pPr>
                  <w:r>
                    <w:rPr>
                      <w:rStyle w:val="divdocumentdivheadingsectiontitle"/>
                      <w:rFonts w:ascii="Century Gothic" w:eastAsia="Century Gothic" w:hAnsi="Century Gothic" w:cs="Century Gothic"/>
                      <w:b/>
                      <w:bCs/>
                      <w:color w:val="003D74"/>
                      <w:sz w:val="32"/>
                      <w:szCs w:val="32"/>
                    </w:rPr>
                    <w:t>Skills</w:t>
                  </w:r>
                </w:p>
              </w:tc>
            </w:tr>
          </w:tbl>
          <w:p w14:paraId="1D1F83FE" w14:textId="77777777" w:rsidR="00242A69" w:rsidRDefault="00E05E90">
            <w:pPr>
              <w:pStyle w:val="p"/>
              <w:spacing w:before="200" w:line="360" w:lineRule="atLeast"/>
              <w:rPr>
                <w:rStyle w:val="divdocumentright-box"/>
                <w:rFonts w:ascii="Century Gothic" w:eastAsia="Century Gothic" w:hAnsi="Century Gothic" w:cs="Century Gothic"/>
                <w:color w:val="343434"/>
                <w:sz w:val="22"/>
                <w:szCs w:val="22"/>
              </w:rPr>
            </w:pPr>
            <w:r>
              <w:rPr>
                <w:rStyle w:val="divdocumentright-box"/>
                <w:rFonts w:ascii="Century Gothic" w:eastAsia="Century Gothic" w:hAnsi="Century Gothic" w:cs="Century Gothic"/>
                <w:color w:val="343434"/>
                <w:sz w:val="22"/>
                <w:szCs w:val="22"/>
              </w:rPr>
              <w:t>JavaScript</w:t>
            </w:r>
          </w:p>
          <w:p w14:paraId="5D176A42" w14:textId="77777777" w:rsidR="00242A69" w:rsidRDefault="00E05E90">
            <w:pPr>
              <w:pStyle w:val="ratvcontainer"/>
              <w:rPr>
                <w:rStyle w:val="divdocumentright-box"/>
                <w:rFonts w:ascii="Century Gothic" w:eastAsia="Century Gothic" w:hAnsi="Century Gothic" w:cs="Century Gothic"/>
                <w:color w:val="343434"/>
                <w:sz w:val="22"/>
                <w:szCs w:val="22"/>
              </w:rPr>
            </w:pPr>
            <w:r>
              <w:rPr>
                <w:rStyle w:val="divdocumentright-box"/>
                <w:rFonts w:ascii="Century Gothic" w:eastAsia="Century Gothic" w:hAnsi="Century Gothic" w:cs="Century Gothic"/>
                <w:noProof/>
                <w:color w:val="343434"/>
                <w:sz w:val="22"/>
                <w:szCs w:val="22"/>
                <w:lang w:val="en-IN" w:eastAsia="en-IN"/>
              </w:rPr>
              <w:drawing>
                <wp:inline distT="0" distB="0" distL="0" distR="0" wp14:anchorId="490C1C1F" wp14:editId="709FC04E">
                  <wp:extent cx="1958288" cy="94922"/>
                  <wp:effectExtent l="0" t="0" r="0" b="0"/>
                  <wp:docPr id="100009" name="Picture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658130" name=""/>
                          <pic:cNvPicPr>
                            <a:picLocks noChangeAspect="1"/>
                          </pic:cNvPicPr>
                        </pic:nvPicPr>
                        <pic:blipFill>
                          <a:blip r:embed="rId12"/>
                          <a:stretch>
                            <a:fillRect/>
                          </a:stretch>
                        </pic:blipFill>
                        <pic:spPr>
                          <a:xfrm>
                            <a:off x="0" y="0"/>
                            <a:ext cx="1958288" cy="94922"/>
                          </a:xfrm>
                          <a:prstGeom prst="rect">
                            <a:avLst/>
                          </a:prstGeom>
                        </pic:spPr>
                      </pic:pic>
                    </a:graphicData>
                  </a:graphic>
                </wp:inline>
              </w:drawing>
            </w:r>
          </w:p>
          <w:p w14:paraId="66544EA6" w14:textId="77777777" w:rsidR="00242A69" w:rsidRDefault="00E05E90">
            <w:pPr>
              <w:pStyle w:val="txtright"/>
              <w:spacing w:line="360" w:lineRule="atLeast"/>
              <w:rPr>
                <w:rStyle w:val="divdocumentright-box"/>
                <w:rFonts w:ascii="Century Gothic" w:eastAsia="Century Gothic" w:hAnsi="Century Gothic" w:cs="Century Gothic"/>
                <w:color w:val="343434"/>
                <w:sz w:val="22"/>
                <w:szCs w:val="22"/>
              </w:rPr>
            </w:pPr>
            <w:r>
              <w:rPr>
                <w:rStyle w:val="txtrightCharacter"/>
                <w:rFonts w:ascii="Century Gothic" w:eastAsia="Century Gothic" w:hAnsi="Century Gothic" w:cs="Century Gothic"/>
                <w:color w:val="343434"/>
                <w:spacing w:val="4"/>
                <w:sz w:val="22"/>
                <w:szCs w:val="22"/>
              </w:rPr>
              <w:t>Very Good</w:t>
            </w:r>
          </w:p>
          <w:p w14:paraId="4B5A2CFE" w14:textId="77777777" w:rsidR="00242A69" w:rsidRDefault="00E05E90">
            <w:pPr>
              <w:pStyle w:val="p"/>
              <w:spacing w:before="100" w:line="360" w:lineRule="atLeast"/>
              <w:rPr>
                <w:rStyle w:val="divdocumentright-box"/>
                <w:rFonts w:ascii="Century Gothic" w:eastAsia="Century Gothic" w:hAnsi="Century Gothic" w:cs="Century Gothic"/>
                <w:color w:val="343434"/>
                <w:sz w:val="22"/>
                <w:szCs w:val="22"/>
              </w:rPr>
            </w:pPr>
            <w:r>
              <w:rPr>
                <w:rStyle w:val="divdocumentright-box"/>
                <w:rFonts w:ascii="Century Gothic" w:eastAsia="Century Gothic" w:hAnsi="Century Gothic" w:cs="Century Gothic"/>
                <w:color w:val="343434"/>
                <w:sz w:val="22"/>
                <w:szCs w:val="22"/>
              </w:rPr>
              <w:t>Angular</w:t>
            </w:r>
          </w:p>
          <w:p w14:paraId="5D7CDB52" w14:textId="77777777" w:rsidR="00242A69" w:rsidRDefault="00E05E90">
            <w:pPr>
              <w:pStyle w:val="ratvcontainer"/>
              <w:rPr>
                <w:rStyle w:val="divdocumentright-box"/>
                <w:rFonts w:ascii="Century Gothic" w:eastAsia="Century Gothic" w:hAnsi="Century Gothic" w:cs="Century Gothic"/>
                <w:color w:val="343434"/>
                <w:sz w:val="22"/>
                <w:szCs w:val="22"/>
              </w:rPr>
            </w:pPr>
            <w:r>
              <w:rPr>
                <w:rStyle w:val="divdocumentright-box"/>
                <w:rFonts w:ascii="Century Gothic" w:eastAsia="Century Gothic" w:hAnsi="Century Gothic" w:cs="Century Gothic"/>
                <w:noProof/>
                <w:color w:val="343434"/>
                <w:sz w:val="22"/>
                <w:szCs w:val="22"/>
                <w:lang w:val="en-IN" w:eastAsia="en-IN"/>
              </w:rPr>
              <w:drawing>
                <wp:inline distT="0" distB="0" distL="0" distR="0" wp14:anchorId="3BA15185" wp14:editId="36C1256C">
                  <wp:extent cx="1958288" cy="94922"/>
                  <wp:effectExtent l="0" t="0" r="0" b="0"/>
                  <wp:docPr id="100010" name="Picture 1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572115" name=""/>
                          <pic:cNvPicPr>
                            <a:picLocks noChangeAspect="1"/>
                          </pic:cNvPicPr>
                        </pic:nvPicPr>
                        <pic:blipFill>
                          <a:blip r:embed="rId12"/>
                          <a:stretch>
                            <a:fillRect/>
                          </a:stretch>
                        </pic:blipFill>
                        <pic:spPr>
                          <a:xfrm>
                            <a:off x="0" y="0"/>
                            <a:ext cx="1958288" cy="94922"/>
                          </a:xfrm>
                          <a:prstGeom prst="rect">
                            <a:avLst/>
                          </a:prstGeom>
                        </pic:spPr>
                      </pic:pic>
                    </a:graphicData>
                  </a:graphic>
                </wp:inline>
              </w:drawing>
            </w:r>
          </w:p>
          <w:p w14:paraId="19F6CAD5" w14:textId="77777777" w:rsidR="00242A69" w:rsidRDefault="00E05E90">
            <w:pPr>
              <w:pStyle w:val="txtright"/>
              <w:spacing w:line="360" w:lineRule="atLeast"/>
              <w:rPr>
                <w:rStyle w:val="divdocumentright-box"/>
                <w:rFonts w:ascii="Century Gothic" w:eastAsia="Century Gothic" w:hAnsi="Century Gothic" w:cs="Century Gothic"/>
                <w:color w:val="343434"/>
                <w:sz w:val="22"/>
                <w:szCs w:val="22"/>
              </w:rPr>
            </w:pPr>
            <w:r>
              <w:rPr>
                <w:rStyle w:val="txtrightCharacter"/>
                <w:rFonts w:ascii="Century Gothic" w:eastAsia="Century Gothic" w:hAnsi="Century Gothic" w:cs="Century Gothic"/>
                <w:color w:val="343434"/>
                <w:spacing w:val="4"/>
                <w:sz w:val="22"/>
                <w:szCs w:val="22"/>
              </w:rPr>
              <w:t>Very Good</w:t>
            </w:r>
          </w:p>
          <w:p w14:paraId="2BD01264" w14:textId="77777777" w:rsidR="00242A69" w:rsidRDefault="00E05E90">
            <w:pPr>
              <w:pStyle w:val="p"/>
              <w:spacing w:before="100" w:line="360" w:lineRule="atLeast"/>
              <w:rPr>
                <w:rStyle w:val="divdocumentright-box"/>
                <w:rFonts w:ascii="Century Gothic" w:eastAsia="Century Gothic" w:hAnsi="Century Gothic" w:cs="Century Gothic"/>
                <w:color w:val="343434"/>
                <w:sz w:val="22"/>
                <w:szCs w:val="22"/>
              </w:rPr>
            </w:pPr>
            <w:r>
              <w:rPr>
                <w:rStyle w:val="divdocumentright-box"/>
                <w:rFonts w:ascii="Century Gothic" w:eastAsia="Century Gothic" w:hAnsi="Century Gothic" w:cs="Century Gothic"/>
                <w:color w:val="343434"/>
                <w:sz w:val="22"/>
                <w:szCs w:val="22"/>
              </w:rPr>
              <w:t>HTML</w:t>
            </w:r>
          </w:p>
          <w:p w14:paraId="685E44F7" w14:textId="77777777" w:rsidR="00242A69" w:rsidRDefault="00E05E90">
            <w:pPr>
              <w:pStyle w:val="ratvcontainer"/>
              <w:rPr>
                <w:rStyle w:val="divdocumentright-box"/>
                <w:rFonts w:ascii="Century Gothic" w:eastAsia="Century Gothic" w:hAnsi="Century Gothic" w:cs="Century Gothic"/>
                <w:color w:val="343434"/>
                <w:sz w:val="22"/>
                <w:szCs w:val="22"/>
              </w:rPr>
            </w:pPr>
            <w:r>
              <w:rPr>
                <w:rStyle w:val="divdocumentright-box"/>
                <w:rFonts w:ascii="Century Gothic" w:eastAsia="Century Gothic" w:hAnsi="Century Gothic" w:cs="Century Gothic"/>
                <w:noProof/>
                <w:color w:val="343434"/>
                <w:sz w:val="22"/>
                <w:szCs w:val="22"/>
                <w:lang w:val="en-IN" w:eastAsia="en-IN"/>
              </w:rPr>
              <w:drawing>
                <wp:inline distT="0" distB="0" distL="0" distR="0" wp14:anchorId="2AC56C5D" wp14:editId="72DAF43D">
                  <wp:extent cx="1958288" cy="94922"/>
                  <wp:effectExtent l="0" t="0" r="0" b="0"/>
                  <wp:docPr id="100011" name="Picture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02761" name=""/>
                          <pic:cNvPicPr>
                            <a:picLocks noChangeAspect="1"/>
                          </pic:cNvPicPr>
                        </pic:nvPicPr>
                        <pic:blipFill>
                          <a:blip r:embed="rId12"/>
                          <a:stretch>
                            <a:fillRect/>
                          </a:stretch>
                        </pic:blipFill>
                        <pic:spPr>
                          <a:xfrm>
                            <a:off x="0" y="0"/>
                            <a:ext cx="1958288" cy="94922"/>
                          </a:xfrm>
                          <a:prstGeom prst="rect">
                            <a:avLst/>
                          </a:prstGeom>
                        </pic:spPr>
                      </pic:pic>
                    </a:graphicData>
                  </a:graphic>
                </wp:inline>
              </w:drawing>
            </w:r>
          </w:p>
          <w:p w14:paraId="0388B23E" w14:textId="77777777" w:rsidR="00242A69" w:rsidRDefault="00E05E90">
            <w:pPr>
              <w:pStyle w:val="txtright"/>
              <w:spacing w:line="360" w:lineRule="atLeast"/>
              <w:rPr>
                <w:rStyle w:val="divdocumentright-box"/>
                <w:rFonts w:ascii="Century Gothic" w:eastAsia="Century Gothic" w:hAnsi="Century Gothic" w:cs="Century Gothic"/>
                <w:color w:val="343434"/>
                <w:sz w:val="22"/>
                <w:szCs w:val="22"/>
              </w:rPr>
            </w:pPr>
            <w:r>
              <w:rPr>
                <w:rStyle w:val="txtrightCharacter"/>
                <w:rFonts w:ascii="Century Gothic" w:eastAsia="Century Gothic" w:hAnsi="Century Gothic" w:cs="Century Gothic"/>
                <w:color w:val="343434"/>
                <w:spacing w:val="4"/>
                <w:sz w:val="22"/>
                <w:szCs w:val="22"/>
              </w:rPr>
              <w:t>Very Good</w:t>
            </w:r>
          </w:p>
          <w:p w14:paraId="2E2AA754" w14:textId="77777777" w:rsidR="00242A69" w:rsidRDefault="00E05E90">
            <w:pPr>
              <w:pStyle w:val="p"/>
              <w:spacing w:before="100" w:line="360" w:lineRule="atLeast"/>
              <w:rPr>
                <w:rStyle w:val="divdocumentright-box"/>
                <w:rFonts w:ascii="Century Gothic" w:eastAsia="Century Gothic" w:hAnsi="Century Gothic" w:cs="Century Gothic"/>
                <w:color w:val="343434"/>
                <w:sz w:val="22"/>
                <w:szCs w:val="22"/>
              </w:rPr>
            </w:pPr>
            <w:r>
              <w:rPr>
                <w:rStyle w:val="divdocumentright-box"/>
                <w:rFonts w:ascii="Century Gothic" w:eastAsia="Century Gothic" w:hAnsi="Century Gothic" w:cs="Century Gothic"/>
                <w:color w:val="343434"/>
                <w:sz w:val="22"/>
                <w:szCs w:val="22"/>
              </w:rPr>
              <w:t>CSS</w:t>
            </w:r>
          </w:p>
          <w:p w14:paraId="3561FAD6" w14:textId="77777777" w:rsidR="00242A69" w:rsidRDefault="00E05E90">
            <w:pPr>
              <w:pStyle w:val="ratvcontainer"/>
              <w:rPr>
                <w:rStyle w:val="divdocumentright-box"/>
                <w:rFonts w:ascii="Century Gothic" w:eastAsia="Century Gothic" w:hAnsi="Century Gothic" w:cs="Century Gothic"/>
                <w:color w:val="343434"/>
                <w:sz w:val="22"/>
                <w:szCs w:val="22"/>
              </w:rPr>
            </w:pPr>
            <w:r>
              <w:rPr>
                <w:rStyle w:val="divdocumentright-box"/>
                <w:rFonts w:ascii="Century Gothic" w:eastAsia="Century Gothic" w:hAnsi="Century Gothic" w:cs="Century Gothic"/>
                <w:noProof/>
                <w:color w:val="343434"/>
                <w:sz w:val="22"/>
                <w:szCs w:val="22"/>
                <w:lang w:val="en-IN" w:eastAsia="en-IN"/>
              </w:rPr>
              <w:drawing>
                <wp:inline distT="0" distB="0" distL="0" distR="0" wp14:anchorId="54D8BACD" wp14:editId="19832104">
                  <wp:extent cx="1958288" cy="94922"/>
                  <wp:effectExtent l="0" t="0" r="0" b="0"/>
                  <wp:docPr id="100012" name="Picture 1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903358" name=""/>
                          <pic:cNvPicPr>
                            <a:picLocks noChangeAspect="1"/>
                          </pic:cNvPicPr>
                        </pic:nvPicPr>
                        <pic:blipFill>
                          <a:blip r:embed="rId12"/>
                          <a:stretch>
                            <a:fillRect/>
                          </a:stretch>
                        </pic:blipFill>
                        <pic:spPr>
                          <a:xfrm>
                            <a:off x="0" y="0"/>
                            <a:ext cx="1958288" cy="94922"/>
                          </a:xfrm>
                          <a:prstGeom prst="rect">
                            <a:avLst/>
                          </a:prstGeom>
                        </pic:spPr>
                      </pic:pic>
                    </a:graphicData>
                  </a:graphic>
                </wp:inline>
              </w:drawing>
            </w:r>
          </w:p>
          <w:p w14:paraId="0AE0BBDD" w14:textId="77777777" w:rsidR="00242A69" w:rsidRDefault="00E05E90">
            <w:pPr>
              <w:pStyle w:val="txtright"/>
              <w:spacing w:line="360" w:lineRule="atLeast"/>
              <w:rPr>
                <w:rStyle w:val="divdocumentright-box"/>
                <w:rFonts w:ascii="Century Gothic" w:eastAsia="Century Gothic" w:hAnsi="Century Gothic" w:cs="Century Gothic"/>
                <w:color w:val="343434"/>
                <w:sz w:val="22"/>
                <w:szCs w:val="22"/>
              </w:rPr>
            </w:pPr>
            <w:r>
              <w:rPr>
                <w:rStyle w:val="txtrightCharacter"/>
                <w:rFonts w:ascii="Century Gothic" w:eastAsia="Century Gothic" w:hAnsi="Century Gothic" w:cs="Century Gothic"/>
                <w:color w:val="343434"/>
                <w:spacing w:val="4"/>
                <w:sz w:val="22"/>
                <w:szCs w:val="22"/>
              </w:rPr>
              <w:t>Very Good</w:t>
            </w:r>
          </w:p>
          <w:p w14:paraId="6A93B1C6" w14:textId="77777777" w:rsidR="00242A69" w:rsidRDefault="00E05E90">
            <w:pPr>
              <w:pStyle w:val="p"/>
              <w:spacing w:before="100" w:line="360" w:lineRule="atLeast"/>
              <w:rPr>
                <w:rStyle w:val="divdocumentright-box"/>
                <w:rFonts w:ascii="Century Gothic" w:eastAsia="Century Gothic" w:hAnsi="Century Gothic" w:cs="Century Gothic"/>
                <w:color w:val="343434"/>
                <w:sz w:val="22"/>
                <w:szCs w:val="22"/>
              </w:rPr>
            </w:pPr>
            <w:r>
              <w:rPr>
                <w:rStyle w:val="divdocumentright-box"/>
                <w:rFonts w:ascii="Century Gothic" w:eastAsia="Century Gothic" w:hAnsi="Century Gothic" w:cs="Century Gothic"/>
                <w:color w:val="343434"/>
                <w:sz w:val="22"/>
                <w:szCs w:val="22"/>
              </w:rPr>
              <w:t>Android</w:t>
            </w:r>
          </w:p>
          <w:p w14:paraId="3F17E461" w14:textId="77777777" w:rsidR="00242A69" w:rsidRDefault="00E05E90">
            <w:pPr>
              <w:pStyle w:val="ratvcontainer"/>
              <w:rPr>
                <w:rStyle w:val="divdocumentright-box"/>
                <w:rFonts w:ascii="Century Gothic" w:eastAsia="Century Gothic" w:hAnsi="Century Gothic" w:cs="Century Gothic"/>
                <w:color w:val="343434"/>
                <w:sz w:val="22"/>
                <w:szCs w:val="22"/>
              </w:rPr>
            </w:pPr>
            <w:r>
              <w:rPr>
                <w:rStyle w:val="divdocumentright-box"/>
                <w:rFonts w:ascii="Century Gothic" w:eastAsia="Century Gothic" w:hAnsi="Century Gothic" w:cs="Century Gothic"/>
                <w:noProof/>
                <w:color w:val="343434"/>
                <w:sz w:val="22"/>
                <w:szCs w:val="22"/>
                <w:lang w:val="en-IN" w:eastAsia="en-IN"/>
              </w:rPr>
              <w:drawing>
                <wp:inline distT="0" distB="0" distL="0" distR="0" wp14:anchorId="5696686C" wp14:editId="6330EC7F">
                  <wp:extent cx="1958288" cy="94922"/>
                  <wp:effectExtent l="0" t="0" r="0" b="0"/>
                  <wp:docPr id="100013" name="Picture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480146" name=""/>
                          <pic:cNvPicPr>
                            <a:picLocks noChangeAspect="1"/>
                          </pic:cNvPicPr>
                        </pic:nvPicPr>
                        <pic:blipFill>
                          <a:blip r:embed="rId13"/>
                          <a:stretch>
                            <a:fillRect/>
                          </a:stretch>
                        </pic:blipFill>
                        <pic:spPr>
                          <a:xfrm>
                            <a:off x="0" y="0"/>
                            <a:ext cx="1958288" cy="94922"/>
                          </a:xfrm>
                          <a:prstGeom prst="rect">
                            <a:avLst/>
                          </a:prstGeom>
                        </pic:spPr>
                      </pic:pic>
                    </a:graphicData>
                  </a:graphic>
                </wp:inline>
              </w:drawing>
            </w:r>
          </w:p>
          <w:p w14:paraId="12A122DA" w14:textId="77777777" w:rsidR="00242A69" w:rsidRDefault="00E05E90">
            <w:pPr>
              <w:pStyle w:val="txtright"/>
              <w:spacing w:line="360" w:lineRule="atLeast"/>
              <w:rPr>
                <w:rStyle w:val="divdocumentright-box"/>
                <w:rFonts w:ascii="Century Gothic" w:eastAsia="Century Gothic" w:hAnsi="Century Gothic" w:cs="Century Gothic"/>
                <w:color w:val="343434"/>
                <w:sz w:val="22"/>
                <w:szCs w:val="22"/>
              </w:rPr>
            </w:pPr>
            <w:r>
              <w:rPr>
                <w:rStyle w:val="txtrightCharacter"/>
                <w:rFonts w:ascii="Century Gothic" w:eastAsia="Century Gothic" w:hAnsi="Century Gothic" w:cs="Century Gothic"/>
                <w:color w:val="343434"/>
                <w:spacing w:val="4"/>
                <w:sz w:val="22"/>
                <w:szCs w:val="22"/>
              </w:rPr>
              <w:lastRenderedPageBreak/>
              <w:t>Good</w:t>
            </w:r>
          </w:p>
          <w:p w14:paraId="4AC2AEDB" w14:textId="77777777" w:rsidR="00242A69" w:rsidRDefault="00E05E90">
            <w:pPr>
              <w:pStyle w:val="p"/>
              <w:spacing w:before="100" w:line="360" w:lineRule="atLeast"/>
              <w:rPr>
                <w:rStyle w:val="divdocumentright-box"/>
                <w:rFonts w:ascii="Century Gothic" w:eastAsia="Century Gothic" w:hAnsi="Century Gothic" w:cs="Century Gothic"/>
                <w:color w:val="343434"/>
                <w:sz w:val="22"/>
                <w:szCs w:val="22"/>
              </w:rPr>
            </w:pPr>
            <w:r>
              <w:rPr>
                <w:rStyle w:val="divdocumentright-box"/>
                <w:rFonts w:ascii="Century Gothic" w:eastAsia="Century Gothic" w:hAnsi="Century Gothic" w:cs="Century Gothic"/>
                <w:color w:val="343434"/>
                <w:sz w:val="22"/>
                <w:szCs w:val="22"/>
              </w:rPr>
              <w:t>Java</w:t>
            </w:r>
          </w:p>
          <w:p w14:paraId="29BAE119" w14:textId="77777777" w:rsidR="00242A69" w:rsidRDefault="00E05E90">
            <w:pPr>
              <w:pStyle w:val="ratvcontainer"/>
              <w:rPr>
                <w:rStyle w:val="divdocumentright-box"/>
                <w:rFonts w:ascii="Century Gothic" w:eastAsia="Century Gothic" w:hAnsi="Century Gothic" w:cs="Century Gothic"/>
                <w:color w:val="343434"/>
                <w:sz w:val="22"/>
                <w:szCs w:val="22"/>
              </w:rPr>
            </w:pPr>
            <w:r>
              <w:rPr>
                <w:rStyle w:val="divdocumentright-box"/>
                <w:rFonts w:ascii="Century Gothic" w:eastAsia="Century Gothic" w:hAnsi="Century Gothic" w:cs="Century Gothic"/>
                <w:noProof/>
                <w:color w:val="343434"/>
                <w:sz w:val="22"/>
                <w:szCs w:val="22"/>
                <w:lang w:val="en-IN" w:eastAsia="en-IN"/>
              </w:rPr>
              <w:drawing>
                <wp:inline distT="0" distB="0" distL="0" distR="0" wp14:anchorId="66EDA83D" wp14:editId="465C1FC6">
                  <wp:extent cx="1958288" cy="94922"/>
                  <wp:effectExtent l="0" t="0" r="0" b="0"/>
                  <wp:docPr id="100014" name="Picture 1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48207" name=""/>
                          <pic:cNvPicPr>
                            <a:picLocks noChangeAspect="1"/>
                          </pic:cNvPicPr>
                        </pic:nvPicPr>
                        <pic:blipFill>
                          <a:blip r:embed="rId13"/>
                          <a:stretch>
                            <a:fillRect/>
                          </a:stretch>
                        </pic:blipFill>
                        <pic:spPr>
                          <a:xfrm>
                            <a:off x="0" y="0"/>
                            <a:ext cx="1958288" cy="94922"/>
                          </a:xfrm>
                          <a:prstGeom prst="rect">
                            <a:avLst/>
                          </a:prstGeom>
                        </pic:spPr>
                      </pic:pic>
                    </a:graphicData>
                  </a:graphic>
                </wp:inline>
              </w:drawing>
            </w:r>
          </w:p>
          <w:p w14:paraId="015A583F" w14:textId="77777777" w:rsidR="00242A69" w:rsidRDefault="00E05E90">
            <w:pPr>
              <w:pStyle w:val="txtright"/>
              <w:spacing w:line="360" w:lineRule="atLeast"/>
              <w:rPr>
                <w:rStyle w:val="divdocumentright-box"/>
                <w:rFonts w:ascii="Century Gothic" w:eastAsia="Century Gothic" w:hAnsi="Century Gothic" w:cs="Century Gothic"/>
                <w:color w:val="343434"/>
                <w:sz w:val="22"/>
                <w:szCs w:val="22"/>
              </w:rPr>
            </w:pPr>
            <w:r>
              <w:rPr>
                <w:rStyle w:val="txtrightCharacter"/>
                <w:rFonts w:ascii="Century Gothic" w:eastAsia="Century Gothic" w:hAnsi="Century Gothic" w:cs="Century Gothic"/>
                <w:color w:val="343434"/>
                <w:spacing w:val="4"/>
                <w:sz w:val="22"/>
                <w:szCs w:val="22"/>
              </w:rPr>
              <w:t>Good</w:t>
            </w:r>
          </w:p>
          <w:p w14:paraId="01F82C67" w14:textId="77777777" w:rsidR="00242A69" w:rsidRDefault="00E05E90">
            <w:pPr>
              <w:pStyle w:val="p"/>
              <w:spacing w:before="100" w:line="360" w:lineRule="atLeast"/>
              <w:rPr>
                <w:rStyle w:val="divdocumentright-box"/>
                <w:rFonts w:ascii="Century Gothic" w:eastAsia="Century Gothic" w:hAnsi="Century Gothic" w:cs="Century Gothic"/>
                <w:color w:val="343434"/>
                <w:sz w:val="22"/>
                <w:szCs w:val="22"/>
              </w:rPr>
            </w:pPr>
            <w:r>
              <w:rPr>
                <w:rStyle w:val="divdocumentright-box"/>
                <w:rFonts w:ascii="Century Gothic" w:eastAsia="Century Gothic" w:hAnsi="Century Gothic" w:cs="Century Gothic"/>
                <w:color w:val="343434"/>
                <w:sz w:val="22"/>
                <w:szCs w:val="22"/>
              </w:rPr>
              <w:t>NodeJS</w:t>
            </w:r>
          </w:p>
          <w:p w14:paraId="28CC11C9" w14:textId="77777777" w:rsidR="00242A69" w:rsidRDefault="00E05E90">
            <w:pPr>
              <w:pStyle w:val="ratvcontainer"/>
              <w:rPr>
                <w:rStyle w:val="divdocumentright-box"/>
                <w:rFonts w:ascii="Century Gothic" w:eastAsia="Century Gothic" w:hAnsi="Century Gothic" w:cs="Century Gothic"/>
                <w:color w:val="343434"/>
                <w:sz w:val="22"/>
                <w:szCs w:val="22"/>
              </w:rPr>
            </w:pPr>
            <w:r>
              <w:rPr>
                <w:rStyle w:val="divdocumentright-box"/>
                <w:rFonts w:ascii="Century Gothic" w:eastAsia="Century Gothic" w:hAnsi="Century Gothic" w:cs="Century Gothic"/>
                <w:noProof/>
                <w:color w:val="343434"/>
                <w:sz w:val="22"/>
                <w:szCs w:val="22"/>
                <w:lang w:val="en-IN" w:eastAsia="en-IN"/>
              </w:rPr>
              <w:drawing>
                <wp:inline distT="0" distB="0" distL="0" distR="0" wp14:anchorId="573BD32F" wp14:editId="2D218D43">
                  <wp:extent cx="1958288" cy="94922"/>
                  <wp:effectExtent l="0" t="0" r="0" b="0"/>
                  <wp:docPr id="100015" name="Picture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926088" name=""/>
                          <pic:cNvPicPr>
                            <a:picLocks noChangeAspect="1"/>
                          </pic:cNvPicPr>
                        </pic:nvPicPr>
                        <pic:blipFill>
                          <a:blip r:embed="rId13"/>
                          <a:stretch>
                            <a:fillRect/>
                          </a:stretch>
                        </pic:blipFill>
                        <pic:spPr>
                          <a:xfrm>
                            <a:off x="0" y="0"/>
                            <a:ext cx="1958288" cy="94922"/>
                          </a:xfrm>
                          <a:prstGeom prst="rect">
                            <a:avLst/>
                          </a:prstGeom>
                        </pic:spPr>
                      </pic:pic>
                    </a:graphicData>
                  </a:graphic>
                </wp:inline>
              </w:drawing>
            </w:r>
          </w:p>
          <w:p w14:paraId="37D30AFF" w14:textId="77777777" w:rsidR="00242A69" w:rsidRDefault="00E05E90">
            <w:pPr>
              <w:pStyle w:val="txtright"/>
              <w:spacing w:line="360" w:lineRule="atLeast"/>
              <w:rPr>
                <w:rStyle w:val="divdocumentright-box"/>
                <w:rFonts w:ascii="Century Gothic" w:eastAsia="Century Gothic" w:hAnsi="Century Gothic" w:cs="Century Gothic"/>
                <w:color w:val="343434"/>
                <w:sz w:val="22"/>
                <w:szCs w:val="22"/>
              </w:rPr>
            </w:pPr>
            <w:r>
              <w:rPr>
                <w:rStyle w:val="txtrightCharacter"/>
                <w:rFonts w:ascii="Century Gothic" w:eastAsia="Century Gothic" w:hAnsi="Century Gothic" w:cs="Century Gothic"/>
                <w:color w:val="343434"/>
                <w:spacing w:val="4"/>
                <w:sz w:val="22"/>
                <w:szCs w:val="22"/>
              </w:rPr>
              <w:t>Good</w:t>
            </w:r>
          </w:p>
          <w:p w14:paraId="3659A1F4" w14:textId="77777777" w:rsidR="00242A69" w:rsidRDefault="00E05E90">
            <w:pPr>
              <w:pStyle w:val="p"/>
              <w:spacing w:before="100" w:line="360" w:lineRule="atLeast"/>
              <w:rPr>
                <w:rStyle w:val="divdocumentright-box"/>
                <w:rFonts w:ascii="Century Gothic" w:eastAsia="Century Gothic" w:hAnsi="Century Gothic" w:cs="Century Gothic"/>
                <w:color w:val="343434"/>
                <w:sz w:val="22"/>
                <w:szCs w:val="22"/>
              </w:rPr>
            </w:pPr>
            <w:r>
              <w:rPr>
                <w:rStyle w:val="divdocumentright-box"/>
                <w:rFonts w:ascii="Century Gothic" w:eastAsia="Century Gothic" w:hAnsi="Century Gothic" w:cs="Century Gothic"/>
                <w:color w:val="343434"/>
                <w:sz w:val="22"/>
                <w:szCs w:val="22"/>
              </w:rPr>
              <w:t>TypeScript</w:t>
            </w:r>
          </w:p>
          <w:p w14:paraId="27A6F08C" w14:textId="77777777" w:rsidR="00242A69" w:rsidRDefault="00E05E90">
            <w:pPr>
              <w:pStyle w:val="ratvcontainer"/>
              <w:rPr>
                <w:rStyle w:val="divdocumentright-box"/>
                <w:rFonts w:ascii="Century Gothic" w:eastAsia="Century Gothic" w:hAnsi="Century Gothic" w:cs="Century Gothic"/>
                <w:color w:val="343434"/>
                <w:sz w:val="22"/>
                <w:szCs w:val="22"/>
              </w:rPr>
            </w:pPr>
            <w:r>
              <w:rPr>
                <w:rStyle w:val="divdocumentright-box"/>
                <w:rFonts w:ascii="Century Gothic" w:eastAsia="Century Gothic" w:hAnsi="Century Gothic" w:cs="Century Gothic"/>
                <w:noProof/>
                <w:color w:val="343434"/>
                <w:sz w:val="22"/>
                <w:szCs w:val="22"/>
                <w:lang w:val="en-IN" w:eastAsia="en-IN"/>
              </w:rPr>
              <w:drawing>
                <wp:inline distT="0" distB="0" distL="0" distR="0" wp14:anchorId="7B351F59" wp14:editId="40009BA2">
                  <wp:extent cx="1958288" cy="94922"/>
                  <wp:effectExtent l="0" t="0" r="0" b="0"/>
                  <wp:docPr id="100016" name="Picture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387504" name=""/>
                          <pic:cNvPicPr>
                            <a:picLocks noChangeAspect="1"/>
                          </pic:cNvPicPr>
                        </pic:nvPicPr>
                        <pic:blipFill>
                          <a:blip r:embed="rId13"/>
                          <a:stretch>
                            <a:fillRect/>
                          </a:stretch>
                        </pic:blipFill>
                        <pic:spPr>
                          <a:xfrm>
                            <a:off x="0" y="0"/>
                            <a:ext cx="1958288" cy="94922"/>
                          </a:xfrm>
                          <a:prstGeom prst="rect">
                            <a:avLst/>
                          </a:prstGeom>
                        </pic:spPr>
                      </pic:pic>
                    </a:graphicData>
                  </a:graphic>
                </wp:inline>
              </w:drawing>
            </w:r>
          </w:p>
          <w:p w14:paraId="4A66FBB5" w14:textId="77777777" w:rsidR="00242A69" w:rsidRDefault="00E05E90">
            <w:pPr>
              <w:pStyle w:val="txtright"/>
              <w:spacing w:line="360" w:lineRule="atLeast"/>
              <w:rPr>
                <w:rStyle w:val="divdocumentright-box"/>
                <w:rFonts w:ascii="Century Gothic" w:eastAsia="Century Gothic" w:hAnsi="Century Gothic" w:cs="Century Gothic"/>
                <w:color w:val="343434"/>
                <w:sz w:val="22"/>
                <w:szCs w:val="22"/>
              </w:rPr>
            </w:pPr>
            <w:r>
              <w:rPr>
                <w:rStyle w:val="txtrightCharacter"/>
                <w:rFonts w:ascii="Century Gothic" w:eastAsia="Century Gothic" w:hAnsi="Century Gothic" w:cs="Century Gothic"/>
                <w:color w:val="343434"/>
                <w:spacing w:val="4"/>
                <w:sz w:val="22"/>
                <w:szCs w:val="22"/>
              </w:rPr>
              <w:t>Good</w:t>
            </w:r>
          </w:p>
          <w:p w14:paraId="6BD32837" w14:textId="77777777" w:rsidR="00242A69" w:rsidRDefault="00E05E90">
            <w:pPr>
              <w:pStyle w:val="p"/>
              <w:spacing w:before="100" w:line="360" w:lineRule="atLeast"/>
              <w:rPr>
                <w:rStyle w:val="divdocumentright-box"/>
                <w:rFonts w:ascii="Century Gothic" w:eastAsia="Century Gothic" w:hAnsi="Century Gothic" w:cs="Century Gothic"/>
                <w:color w:val="343434"/>
                <w:sz w:val="22"/>
                <w:szCs w:val="22"/>
              </w:rPr>
            </w:pPr>
            <w:r>
              <w:rPr>
                <w:rStyle w:val="divdocumentright-box"/>
                <w:rFonts w:ascii="Century Gothic" w:eastAsia="Century Gothic" w:hAnsi="Century Gothic" w:cs="Century Gothic"/>
                <w:color w:val="343434"/>
                <w:sz w:val="22"/>
                <w:szCs w:val="22"/>
              </w:rPr>
              <w:t>Machine Learning Concepts</w:t>
            </w:r>
          </w:p>
          <w:p w14:paraId="1EBAC18A" w14:textId="77777777" w:rsidR="00242A69" w:rsidRDefault="00E05E90">
            <w:pPr>
              <w:pStyle w:val="ratvcontainer"/>
              <w:rPr>
                <w:rStyle w:val="divdocumentright-box"/>
                <w:rFonts w:ascii="Century Gothic" w:eastAsia="Century Gothic" w:hAnsi="Century Gothic" w:cs="Century Gothic"/>
                <w:color w:val="343434"/>
                <w:sz w:val="22"/>
                <w:szCs w:val="22"/>
              </w:rPr>
            </w:pPr>
            <w:r>
              <w:rPr>
                <w:rStyle w:val="divdocumentright-box"/>
                <w:rFonts w:ascii="Century Gothic" w:eastAsia="Century Gothic" w:hAnsi="Century Gothic" w:cs="Century Gothic"/>
                <w:noProof/>
                <w:color w:val="343434"/>
                <w:sz w:val="22"/>
                <w:szCs w:val="22"/>
                <w:lang w:val="en-IN" w:eastAsia="en-IN"/>
              </w:rPr>
              <w:drawing>
                <wp:inline distT="0" distB="0" distL="0" distR="0" wp14:anchorId="725F6AE4" wp14:editId="5194B340">
                  <wp:extent cx="1958288" cy="94922"/>
                  <wp:effectExtent l="0" t="0" r="0" b="0"/>
                  <wp:docPr id="100017" name="Picture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770425" name=""/>
                          <pic:cNvPicPr>
                            <a:picLocks noChangeAspect="1"/>
                          </pic:cNvPicPr>
                        </pic:nvPicPr>
                        <pic:blipFill>
                          <a:blip r:embed="rId13"/>
                          <a:stretch>
                            <a:fillRect/>
                          </a:stretch>
                        </pic:blipFill>
                        <pic:spPr>
                          <a:xfrm>
                            <a:off x="0" y="0"/>
                            <a:ext cx="1958288" cy="94922"/>
                          </a:xfrm>
                          <a:prstGeom prst="rect">
                            <a:avLst/>
                          </a:prstGeom>
                        </pic:spPr>
                      </pic:pic>
                    </a:graphicData>
                  </a:graphic>
                </wp:inline>
              </w:drawing>
            </w:r>
          </w:p>
          <w:p w14:paraId="7D9F92D6" w14:textId="77777777" w:rsidR="00242A69" w:rsidRDefault="00E05E90">
            <w:pPr>
              <w:pStyle w:val="txtright"/>
              <w:spacing w:line="360" w:lineRule="atLeast"/>
              <w:rPr>
                <w:rStyle w:val="divdocumentright-box"/>
                <w:rFonts w:ascii="Century Gothic" w:eastAsia="Century Gothic" w:hAnsi="Century Gothic" w:cs="Century Gothic"/>
                <w:color w:val="343434"/>
                <w:sz w:val="22"/>
                <w:szCs w:val="22"/>
              </w:rPr>
            </w:pPr>
            <w:r>
              <w:rPr>
                <w:rStyle w:val="txtrightCharacter"/>
                <w:rFonts w:ascii="Century Gothic" w:eastAsia="Century Gothic" w:hAnsi="Century Gothic" w:cs="Century Gothic"/>
                <w:color w:val="343434"/>
                <w:spacing w:val="4"/>
                <w:sz w:val="22"/>
                <w:szCs w:val="22"/>
              </w:rPr>
              <w:t>Good</w:t>
            </w:r>
          </w:p>
          <w:p w14:paraId="6DD1156C" w14:textId="77777777" w:rsidR="00242A69" w:rsidRDefault="00E05E90">
            <w:pPr>
              <w:pStyle w:val="p"/>
              <w:spacing w:before="100" w:line="360" w:lineRule="atLeast"/>
              <w:rPr>
                <w:rStyle w:val="divdocumentright-box"/>
                <w:rFonts w:ascii="Century Gothic" w:eastAsia="Century Gothic" w:hAnsi="Century Gothic" w:cs="Century Gothic"/>
                <w:color w:val="343434"/>
                <w:sz w:val="22"/>
                <w:szCs w:val="22"/>
              </w:rPr>
            </w:pPr>
            <w:r>
              <w:rPr>
                <w:rStyle w:val="divdocumentright-box"/>
                <w:rFonts w:ascii="Century Gothic" w:eastAsia="Century Gothic" w:hAnsi="Century Gothic" w:cs="Century Gothic"/>
                <w:color w:val="343434"/>
                <w:sz w:val="22"/>
                <w:szCs w:val="22"/>
              </w:rPr>
              <w:t>Photoshop CS6</w:t>
            </w:r>
          </w:p>
          <w:p w14:paraId="092FCFD7" w14:textId="77777777" w:rsidR="00242A69" w:rsidRDefault="00E05E90">
            <w:pPr>
              <w:pStyle w:val="ratvcontainer"/>
              <w:rPr>
                <w:rStyle w:val="divdocumentright-box"/>
                <w:rFonts w:ascii="Century Gothic" w:eastAsia="Century Gothic" w:hAnsi="Century Gothic" w:cs="Century Gothic"/>
                <w:color w:val="343434"/>
                <w:sz w:val="22"/>
                <w:szCs w:val="22"/>
              </w:rPr>
            </w:pPr>
            <w:r>
              <w:rPr>
                <w:rStyle w:val="divdocumentright-box"/>
                <w:rFonts w:ascii="Century Gothic" w:eastAsia="Century Gothic" w:hAnsi="Century Gothic" w:cs="Century Gothic"/>
                <w:noProof/>
                <w:color w:val="343434"/>
                <w:sz w:val="22"/>
                <w:szCs w:val="22"/>
                <w:lang w:val="en-IN" w:eastAsia="en-IN"/>
              </w:rPr>
              <w:drawing>
                <wp:inline distT="0" distB="0" distL="0" distR="0" wp14:anchorId="50AD72FE" wp14:editId="292164D3">
                  <wp:extent cx="1958288" cy="94922"/>
                  <wp:effectExtent l="0" t="0" r="0" b="0"/>
                  <wp:docPr id="100018" name="Picture 1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092722" name=""/>
                          <pic:cNvPicPr>
                            <a:picLocks noChangeAspect="1"/>
                          </pic:cNvPicPr>
                        </pic:nvPicPr>
                        <pic:blipFill>
                          <a:blip r:embed="rId12"/>
                          <a:stretch>
                            <a:fillRect/>
                          </a:stretch>
                        </pic:blipFill>
                        <pic:spPr>
                          <a:xfrm>
                            <a:off x="0" y="0"/>
                            <a:ext cx="1958288" cy="94922"/>
                          </a:xfrm>
                          <a:prstGeom prst="rect">
                            <a:avLst/>
                          </a:prstGeom>
                        </pic:spPr>
                      </pic:pic>
                    </a:graphicData>
                  </a:graphic>
                </wp:inline>
              </w:drawing>
            </w:r>
          </w:p>
          <w:p w14:paraId="0A452B79" w14:textId="77777777" w:rsidR="00242A69" w:rsidRDefault="00E05E90">
            <w:pPr>
              <w:pStyle w:val="txtright"/>
              <w:spacing w:line="360" w:lineRule="atLeast"/>
              <w:rPr>
                <w:rStyle w:val="divdocumentright-box"/>
                <w:rFonts w:ascii="Century Gothic" w:eastAsia="Century Gothic" w:hAnsi="Century Gothic" w:cs="Century Gothic"/>
                <w:color w:val="343434"/>
                <w:sz w:val="22"/>
                <w:szCs w:val="22"/>
              </w:rPr>
            </w:pPr>
            <w:r>
              <w:rPr>
                <w:rStyle w:val="txtrightCharacter"/>
                <w:rFonts w:ascii="Century Gothic" w:eastAsia="Century Gothic" w:hAnsi="Century Gothic" w:cs="Century Gothic"/>
                <w:color w:val="343434"/>
                <w:spacing w:val="4"/>
                <w:sz w:val="22"/>
                <w:szCs w:val="22"/>
              </w:rPr>
              <w:t>Very Good</w:t>
            </w:r>
          </w:p>
        </w:tc>
      </w:tr>
    </w:tbl>
    <w:p w14:paraId="3F27B60E" w14:textId="77777777" w:rsidR="00242A69" w:rsidRDefault="00242A69">
      <w:pPr>
        <w:rPr>
          <w:rFonts w:ascii="Century Gothic" w:eastAsia="Century Gothic" w:hAnsi="Century Gothic" w:cs="Century Gothic"/>
          <w:color w:val="343434"/>
          <w:sz w:val="22"/>
          <w:szCs w:val="22"/>
        </w:rPr>
      </w:pPr>
    </w:p>
    <w:sectPr w:rsidR="00242A69">
      <w:pgSz w:w="12240" w:h="15840"/>
      <w:pgMar w:top="500" w:right="500" w:bottom="500" w:left="5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embedRegular r:id="rId1" w:fontKey="{6E6440A2-5C1E-4F52-870F-6DD4C0280337}"/>
    <w:embedBold r:id="rId2" w:fontKey="{FEC0C89A-F987-4AE4-951A-0443E99D829E}"/>
    <w:embedItalic r:id="rId3" w:fontKey="{02D02DB7-DE37-43D7-8838-F8A65F7DC66A}"/>
    <w:embedBoldItalic r:id="rId4" w:fontKey="{F98A1700-B02B-46EB-A9DF-C8A36C4F5199}"/>
  </w:font>
  <w:font w:name="Calibri Light">
    <w:panose1 w:val="020F0302020204030204"/>
    <w:charset w:val="00"/>
    <w:family w:val="swiss"/>
    <w:pitch w:val="variable"/>
    <w:sig w:usb0="E4002EFF" w:usb1="C000247B" w:usb2="00000009" w:usb3="00000000" w:csb0="000001FF" w:csb1="00000000"/>
    <w:embedRegular r:id="rId5" w:fontKey="{F266C98D-4D72-4D9A-9786-D2437C1E3041}"/>
  </w:font>
  <w:font w:name="Calibri">
    <w:panose1 w:val="020F0502020204030204"/>
    <w:charset w:val="00"/>
    <w:family w:val="swiss"/>
    <w:pitch w:val="variable"/>
    <w:sig w:usb0="E4002EFF" w:usb1="C000247B" w:usb2="00000009" w:usb3="00000000" w:csb0="000001FF" w:csb1="00000000"/>
    <w:embedRegular r:id="rId6" w:fontKey="{76A6723F-166C-4A4A-A647-03C5F7F8A706}"/>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00000001"/>
    <w:lvl w:ilvl="0" w:tplc="F63E6EB2">
      <w:start w:val="1"/>
      <w:numFmt w:val="bullet"/>
      <w:lvlText w:val=""/>
      <w:lvlJc w:val="left"/>
      <w:pPr>
        <w:ind w:left="720" w:hanging="360"/>
      </w:pPr>
      <w:rPr>
        <w:rFonts w:ascii="Symbol" w:hAnsi="Symbol"/>
      </w:rPr>
    </w:lvl>
    <w:lvl w:ilvl="1" w:tplc="03FC3218">
      <w:start w:val="1"/>
      <w:numFmt w:val="bullet"/>
      <w:lvlText w:val="o"/>
      <w:lvlJc w:val="left"/>
      <w:pPr>
        <w:tabs>
          <w:tab w:val="num" w:pos="1440"/>
        </w:tabs>
        <w:ind w:left="1440" w:hanging="360"/>
      </w:pPr>
      <w:rPr>
        <w:rFonts w:ascii="Courier New" w:hAnsi="Courier New"/>
      </w:rPr>
    </w:lvl>
    <w:lvl w:ilvl="2" w:tplc="2B04C4AE">
      <w:start w:val="1"/>
      <w:numFmt w:val="bullet"/>
      <w:lvlText w:val=""/>
      <w:lvlJc w:val="left"/>
      <w:pPr>
        <w:tabs>
          <w:tab w:val="num" w:pos="2160"/>
        </w:tabs>
        <w:ind w:left="2160" w:hanging="360"/>
      </w:pPr>
      <w:rPr>
        <w:rFonts w:ascii="Wingdings" w:hAnsi="Wingdings"/>
      </w:rPr>
    </w:lvl>
    <w:lvl w:ilvl="3" w:tplc="C9AA29B0">
      <w:start w:val="1"/>
      <w:numFmt w:val="bullet"/>
      <w:lvlText w:val=""/>
      <w:lvlJc w:val="left"/>
      <w:pPr>
        <w:tabs>
          <w:tab w:val="num" w:pos="2880"/>
        </w:tabs>
        <w:ind w:left="2880" w:hanging="360"/>
      </w:pPr>
      <w:rPr>
        <w:rFonts w:ascii="Symbol" w:hAnsi="Symbol"/>
      </w:rPr>
    </w:lvl>
    <w:lvl w:ilvl="4" w:tplc="9E220432">
      <w:start w:val="1"/>
      <w:numFmt w:val="bullet"/>
      <w:lvlText w:val="o"/>
      <w:lvlJc w:val="left"/>
      <w:pPr>
        <w:tabs>
          <w:tab w:val="num" w:pos="3600"/>
        </w:tabs>
        <w:ind w:left="3600" w:hanging="360"/>
      </w:pPr>
      <w:rPr>
        <w:rFonts w:ascii="Courier New" w:hAnsi="Courier New"/>
      </w:rPr>
    </w:lvl>
    <w:lvl w:ilvl="5" w:tplc="2A08EB5C">
      <w:start w:val="1"/>
      <w:numFmt w:val="bullet"/>
      <w:lvlText w:val=""/>
      <w:lvlJc w:val="left"/>
      <w:pPr>
        <w:tabs>
          <w:tab w:val="num" w:pos="4320"/>
        </w:tabs>
        <w:ind w:left="4320" w:hanging="360"/>
      </w:pPr>
      <w:rPr>
        <w:rFonts w:ascii="Wingdings" w:hAnsi="Wingdings"/>
      </w:rPr>
    </w:lvl>
    <w:lvl w:ilvl="6" w:tplc="BBC02AB0">
      <w:start w:val="1"/>
      <w:numFmt w:val="bullet"/>
      <w:lvlText w:val=""/>
      <w:lvlJc w:val="left"/>
      <w:pPr>
        <w:tabs>
          <w:tab w:val="num" w:pos="5040"/>
        </w:tabs>
        <w:ind w:left="5040" w:hanging="360"/>
      </w:pPr>
      <w:rPr>
        <w:rFonts w:ascii="Symbol" w:hAnsi="Symbol"/>
      </w:rPr>
    </w:lvl>
    <w:lvl w:ilvl="7" w:tplc="F4CCFAC0">
      <w:start w:val="1"/>
      <w:numFmt w:val="bullet"/>
      <w:lvlText w:val="o"/>
      <w:lvlJc w:val="left"/>
      <w:pPr>
        <w:tabs>
          <w:tab w:val="num" w:pos="5760"/>
        </w:tabs>
        <w:ind w:left="5760" w:hanging="360"/>
      </w:pPr>
      <w:rPr>
        <w:rFonts w:ascii="Courier New" w:hAnsi="Courier New"/>
      </w:rPr>
    </w:lvl>
    <w:lvl w:ilvl="8" w:tplc="4BDCA618">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4E4299DE">
      <w:start w:val="1"/>
      <w:numFmt w:val="bullet"/>
      <w:lvlText w:val=""/>
      <w:lvlJc w:val="left"/>
      <w:pPr>
        <w:ind w:left="720" w:hanging="360"/>
      </w:pPr>
      <w:rPr>
        <w:rFonts w:ascii="Symbol" w:hAnsi="Symbol"/>
      </w:rPr>
    </w:lvl>
    <w:lvl w:ilvl="1" w:tplc="83EC6FEA">
      <w:start w:val="1"/>
      <w:numFmt w:val="bullet"/>
      <w:lvlText w:val="o"/>
      <w:lvlJc w:val="left"/>
      <w:pPr>
        <w:tabs>
          <w:tab w:val="num" w:pos="1440"/>
        </w:tabs>
        <w:ind w:left="1440" w:hanging="360"/>
      </w:pPr>
      <w:rPr>
        <w:rFonts w:ascii="Courier New" w:hAnsi="Courier New"/>
      </w:rPr>
    </w:lvl>
    <w:lvl w:ilvl="2" w:tplc="043E3F66">
      <w:start w:val="1"/>
      <w:numFmt w:val="bullet"/>
      <w:lvlText w:val=""/>
      <w:lvlJc w:val="left"/>
      <w:pPr>
        <w:tabs>
          <w:tab w:val="num" w:pos="2160"/>
        </w:tabs>
        <w:ind w:left="2160" w:hanging="360"/>
      </w:pPr>
      <w:rPr>
        <w:rFonts w:ascii="Wingdings" w:hAnsi="Wingdings"/>
      </w:rPr>
    </w:lvl>
    <w:lvl w:ilvl="3" w:tplc="A7EA5542">
      <w:start w:val="1"/>
      <w:numFmt w:val="bullet"/>
      <w:lvlText w:val=""/>
      <w:lvlJc w:val="left"/>
      <w:pPr>
        <w:tabs>
          <w:tab w:val="num" w:pos="2880"/>
        </w:tabs>
        <w:ind w:left="2880" w:hanging="360"/>
      </w:pPr>
      <w:rPr>
        <w:rFonts w:ascii="Symbol" w:hAnsi="Symbol"/>
      </w:rPr>
    </w:lvl>
    <w:lvl w:ilvl="4" w:tplc="1C762E24">
      <w:start w:val="1"/>
      <w:numFmt w:val="bullet"/>
      <w:lvlText w:val="o"/>
      <w:lvlJc w:val="left"/>
      <w:pPr>
        <w:tabs>
          <w:tab w:val="num" w:pos="3600"/>
        </w:tabs>
        <w:ind w:left="3600" w:hanging="360"/>
      </w:pPr>
      <w:rPr>
        <w:rFonts w:ascii="Courier New" w:hAnsi="Courier New"/>
      </w:rPr>
    </w:lvl>
    <w:lvl w:ilvl="5" w:tplc="A016E302">
      <w:start w:val="1"/>
      <w:numFmt w:val="bullet"/>
      <w:lvlText w:val=""/>
      <w:lvlJc w:val="left"/>
      <w:pPr>
        <w:tabs>
          <w:tab w:val="num" w:pos="4320"/>
        </w:tabs>
        <w:ind w:left="4320" w:hanging="360"/>
      </w:pPr>
      <w:rPr>
        <w:rFonts w:ascii="Wingdings" w:hAnsi="Wingdings"/>
      </w:rPr>
    </w:lvl>
    <w:lvl w:ilvl="6" w:tplc="748EFC5A">
      <w:start w:val="1"/>
      <w:numFmt w:val="bullet"/>
      <w:lvlText w:val=""/>
      <w:lvlJc w:val="left"/>
      <w:pPr>
        <w:tabs>
          <w:tab w:val="num" w:pos="5040"/>
        </w:tabs>
        <w:ind w:left="5040" w:hanging="360"/>
      </w:pPr>
      <w:rPr>
        <w:rFonts w:ascii="Symbol" w:hAnsi="Symbol"/>
      </w:rPr>
    </w:lvl>
    <w:lvl w:ilvl="7" w:tplc="BE622A62">
      <w:start w:val="1"/>
      <w:numFmt w:val="bullet"/>
      <w:lvlText w:val="o"/>
      <w:lvlJc w:val="left"/>
      <w:pPr>
        <w:tabs>
          <w:tab w:val="num" w:pos="5760"/>
        </w:tabs>
        <w:ind w:left="5760" w:hanging="360"/>
      </w:pPr>
      <w:rPr>
        <w:rFonts w:ascii="Courier New" w:hAnsi="Courier New"/>
      </w:rPr>
    </w:lvl>
    <w:lvl w:ilvl="8" w:tplc="68C81C3A">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F0CEB398">
      <w:start w:val="1"/>
      <w:numFmt w:val="bullet"/>
      <w:lvlText w:val=""/>
      <w:lvlJc w:val="left"/>
      <w:pPr>
        <w:ind w:left="720" w:hanging="360"/>
      </w:pPr>
      <w:rPr>
        <w:rFonts w:ascii="Symbol" w:hAnsi="Symbol"/>
      </w:rPr>
    </w:lvl>
    <w:lvl w:ilvl="1" w:tplc="832EFF6A">
      <w:start w:val="1"/>
      <w:numFmt w:val="bullet"/>
      <w:lvlText w:val="o"/>
      <w:lvlJc w:val="left"/>
      <w:pPr>
        <w:tabs>
          <w:tab w:val="num" w:pos="1440"/>
        </w:tabs>
        <w:ind w:left="1440" w:hanging="360"/>
      </w:pPr>
      <w:rPr>
        <w:rFonts w:ascii="Courier New" w:hAnsi="Courier New"/>
      </w:rPr>
    </w:lvl>
    <w:lvl w:ilvl="2" w:tplc="4DC4AC1A">
      <w:start w:val="1"/>
      <w:numFmt w:val="bullet"/>
      <w:lvlText w:val=""/>
      <w:lvlJc w:val="left"/>
      <w:pPr>
        <w:tabs>
          <w:tab w:val="num" w:pos="2160"/>
        </w:tabs>
        <w:ind w:left="2160" w:hanging="360"/>
      </w:pPr>
      <w:rPr>
        <w:rFonts w:ascii="Wingdings" w:hAnsi="Wingdings"/>
      </w:rPr>
    </w:lvl>
    <w:lvl w:ilvl="3" w:tplc="0C56C514">
      <w:start w:val="1"/>
      <w:numFmt w:val="bullet"/>
      <w:lvlText w:val=""/>
      <w:lvlJc w:val="left"/>
      <w:pPr>
        <w:tabs>
          <w:tab w:val="num" w:pos="2880"/>
        </w:tabs>
        <w:ind w:left="2880" w:hanging="360"/>
      </w:pPr>
      <w:rPr>
        <w:rFonts w:ascii="Symbol" w:hAnsi="Symbol"/>
      </w:rPr>
    </w:lvl>
    <w:lvl w:ilvl="4" w:tplc="3C8425DE">
      <w:start w:val="1"/>
      <w:numFmt w:val="bullet"/>
      <w:lvlText w:val="o"/>
      <w:lvlJc w:val="left"/>
      <w:pPr>
        <w:tabs>
          <w:tab w:val="num" w:pos="3600"/>
        </w:tabs>
        <w:ind w:left="3600" w:hanging="360"/>
      </w:pPr>
      <w:rPr>
        <w:rFonts w:ascii="Courier New" w:hAnsi="Courier New"/>
      </w:rPr>
    </w:lvl>
    <w:lvl w:ilvl="5" w:tplc="2116CD08">
      <w:start w:val="1"/>
      <w:numFmt w:val="bullet"/>
      <w:lvlText w:val=""/>
      <w:lvlJc w:val="left"/>
      <w:pPr>
        <w:tabs>
          <w:tab w:val="num" w:pos="4320"/>
        </w:tabs>
        <w:ind w:left="4320" w:hanging="360"/>
      </w:pPr>
      <w:rPr>
        <w:rFonts w:ascii="Wingdings" w:hAnsi="Wingdings"/>
      </w:rPr>
    </w:lvl>
    <w:lvl w:ilvl="6" w:tplc="5DDE6DBC">
      <w:start w:val="1"/>
      <w:numFmt w:val="bullet"/>
      <w:lvlText w:val=""/>
      <w:lvlJc w:val="left"/>
      <w:pPr>
        <w:tabs>
          <w:tab w:val="num" w:pos="5040"/>
        </w:tabs>
        <w:ind w:left="5040" w:hanging="360"/>
      </w:pPr>
      <w:rPr>
        <w:rFonts w:ascii="Symbol" w:hAnsi="Symbol"/>
      </w:rPr>
    </w:lvl>
    <w:lvl w:ilvl="7" w:tplc="2A78C4A2">
      <w:start w:val="1"/>
      <w:numFmt w:val="bullet"/>
      <w:lvlText w:val="o"/>
      <w:lvlJc w:val="left"/>
      <w:pPr>
        <w:tabs>
          <w:tab w:val="num" w:pos="5760"/>
        </w:tabs>
        <w:ind w:left="5760" w:hanging="360"/>
      </w:pPr>
      <w:rPr>
        <w:rFonts w:ascii="Courier New" w:hAnsi="Courier New"/>
      </w:rPr>
    </w:lvl>
    <w:lvl w:ilvl="8" w:tplc="1452027E">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D62AC1BC">
      <w:start w:val="1"/>
      <w:numFmt w:val="bullet"/>
      <w:lvlText w:val=""/>
      <w:lvlJc w:val="left"/>
      <w:pPr>
        <w:ind w:left="720" w:hanging="360"/>
      </w:pPr>
      <w:rPr>
        <w:rFonts w:ascii="Symbol" w:hAnsi="Symbol"/>
      </w:rPr>
    </w:lvl>
    <w:lvl w:ilvl="1" w:tplc="0292DAE6">
      <w:start w:val="1"/>
      <w:numFmt w:val="bullet"/>
      <w:lvlText w:val="o"/>
      <w:lvlJc w:val="left"/>
      <w:pPr>
        <w:tabs>
          <w:tab w:val="num" w:pos="1440"/>
        </w:tabs>
        <w:ind w:left="1440" w:hanging="360"/>
      </w:pPr>
      <w:rPr>
        <w:rFonts w:ascii="Courier New" w:hAnsi="Courier New"/>
      </w:rPr>
    </w:lvl>
    <w:lvl w:ilvl="2" w:tplc="272654FE">
      <w:start w:val="1"/>
      <w:numFmt w:val="bullet"/>
      <w:lvlText w:val=""/>
      <w:lvlJc w:val="left"/>
      <w:pPr>
        <w:tabs>
          <w:tab w:val="num" w:pos="2160"/>
        </w:tabs>
        <w:ind w:left="2160" w:hanging="360"/>
      </w:pPr>
      <w:rPr>
        <w:rFonts w:ascii="Wingdings" w:hAnsi="Wingdings"/>
      </w:rPr>
    </w:lvl>
    <w:lvl w:ilvl="3" w:tplc="E4542D5C">
      <w:start w:val="1"/>
      <w:numFmt w:val="bullet"/>
      <w:lvlText w:val=""/>
      <w:lvlJc w:val="left"/>
      <w:pPr>
        <w:tabs>
          <w:tab w:val="num" w:pos="2880"/>
        </w:tabs>
        <w:ind w:left="2880" w:hanging="360"/>
      </w:pPr>
      <w:rPr>
        <w:rFonts w:ascii="Symbol" w:hAnsi="Symbol"/>
      </w:rPr>
    </w:lvl>
    <w:lvl w:ilvl="4" w:tplc="70B679F4">
      <w:start w:val="1"/>
      <w:numFmt w:val="bullet"/>
      <w:lvlText w:val="o"/>
      <w:lvlJc w:val="left"/>
      <w:pPr>
        <w:tabs>
          <w:tab w:val="num" w:pos="3600"/>
        </w:tabs>
        <w:ind w:left="3600" w:hanging="360"/>
      </w:pPr>
      <w:rPr>
        <w:rFonts w:ascii="Courier New" w:hAnsi="Courier New"/>
      </w:rPr>
    </w:lvl>
    <w:lvl w:ilvl="5" w:tplc="29A6172E">
      <w:start w:val="1"/>
      <w:numFmt w:val="bullet"/>
      <w:lvlText w:val=""/>
      <w:lvlJc w:val="left"/>
      <w:pPr>
        <w:tabs>
          <w:tab w:val="num" w:pos="4320"/>
        </w:tabs>
        <w:ind w:left="4320" w:hanging="360"/>
      </w:pPr>
      <w:rPr>
        <w:rFonts w:ascii="Wingdings" w:hAnsi="Wingdings"/>
      </w:rPr>
    </w:lvl>
    <w:lvl w:ilvl="6" w:tplc="AA6ECB94">
      <w:start w:val="1"/>
      <w:numFmt w:val="bullet"/>
      <w:lvlText w:val=""/>
      <w:lvlJc w:val="left"/>
      <w:pPr>
        <w:tabs>
          <w:tab w:val="num" w:pos="5040"/>
        </w:tabs>
        <w:ind w:left="5040" w:hanging="360"/>
      </w:pPr>
      <w:rPr>
        <w:rFonts w:ascii="Symbol" w:hAnsi="Symbol"/>
      </w:rPr>
    </w:lvl>
    <w:lvl w:ilvl="7" w:tplc="61708706">
      <w:start w:val="1"/>
      <w:numFmt w:val="bullet"/>
      <w:lvlText w:val="o"/>
      <w:lvlJc w:val="left"/>
      <w:pPr>
        <w:tabs>
          <w:tab w:val="num" w:pos="5760"/>
        </w:tabs>
        <w:ind w:left="5760" w:hanging="360"/>
      </w:pPr>
      <w:rPr>
        <w:rFonts w:ascii="Courier New" w:hAnsi="Courier New"/>
      </w:rPr>
    </w:lvl>
    <w:lvl w:ilvl="8" w:tplc="6E2868A8">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FDBC9D40">
      <w:start w:val="1"/>
      <w:numFmt w:val="bullet"/>
      <w:lvlText w:val=""/>
      <w:lvlJc w:val="left"/>
      <w:pPr>
        <w:ind w:left="720" w:hanging="360"/>
      </w:pPr>
      <w:rPr>
        <w:rFonts w:ascii="Symbol" w:hAnsi="Symbol"/>
      </w:rPr>
    </w:lvl>
    <w:lvl w:ilvl="1" w:tplc="0E2C08DA">
      <w:start w:val="1"/>
      <w:numFmt w:val="bullet"/>
      <w:lvlText w:val="o"/>
      <w:lvlJc w:val="left"/>
      <w:pPr>
        <w:tabs>
          <w:tab w:val="num" w:pos="1440"/>
        </w:tabs>
        <w:ind w:left="1440" w:hanging="360"/>
      </w:pPr>
      <w:rPr>
        <w:rFonts w:ascii="Courier New" w:hAnsi="Courier New"/>
      </w:rPr>
    </w:lvl>
    <w:lvl w:ilvl="2" w:tplc="CD12B77A">
      <w:start w:val="1"/>
      <w:numFmt w:val="bullet"/>
      <w:lvlText w:val=""/>
      <w:lvlJc w:val="left"/>
      <w:pPr>
        <w:tabs>
          <w:tab w:val="num" w:pos="2160"/>
        </w:tabs>
        <w:ind w:left="2160" w:hanging="360"/>
      </w:pPr>
      <w:rPr>
        <w:rFonts w:ascii="Wingdings" w:hAnsi="Wingdings"/>
      </w:rPr>
    </w:lvl>
    <w:lvl w:ilvl="3" w:tplc="5B52CA58">
      <w:start w:val="1"/>
      <w:numFmt w:val="bullet"/>
      <w:lvlText w:val=""/>
      <w:lvlJc w:val="left"/>
      <w:pPr>
        <w:tabs>
          <w:tab w:val="num" w:pos="2880"/>
        </w:tabs>
        <w:ind w:left="2880" w:hanging="360"/>
      </w:pPr>
      <w:rPr>
        <w:rFonts w:ascii="Symbol" w:hAnsi="Symbol"/>
      </w:rPr>
    </w:lvl>
    <w:lvl w:ilvl="4" w:tplc="0798D3D6">
      <w:start w:val="1"/>
      <w:numFmt w:val="bullet"/>
      <w:lvlText w:val="o"/>
      <w:lvlJc w:val="left"/>
      <w:pPr>
        <w:tabs>
          <w:tab w:val="num" w:pos="3600"/>
        </w:tabs>
        <w:ind w:left="3600" w:hanging="360"/>
      </w:pPr>
      <w:rPr>
        <w:rFonts w:ascii="Courier New" w:hAnsi="Courier New"/>
      </w:rPr>
    </w:lvl>
    <w:lvl w:ilvl="5" w:tplc="694AAC7C">
      <w:start w:val="1"/>
      <w:numFmt w:val="bullet"/>
      <w:lvlText w:val=""/>
      <w:lvlJc w:val="left"/>
      <w:pPr>
        <w:tabs>
          <w:tab w:val="num" w:pos="4320"/>
        </w:tabs>
        <w:ind w:left="4320" w:hanging="360"/>
      </w:pPr>
      <w:rPr>
        <w:rFonts w:ascii="Wingdings" w:hAnsi="Wingdings"/>
      </w:rPr>
    </w:lvl>
    <w:lvl w:ilvl="6" w:tplc="A8BE1A0C">
      <w:start w:val="1"/>
      <w:numFmt w:val="bullet"/>
      <w:lvlText w:val=""/>
      <w:lvlJc w:val="left"/>
      <w:pPr>
        <w:tabs>
          <w:tab w:val="num" w:pos="5040"/>
        </w:tabs>
        <w:ind w:left="5040" w:hanging="360"/>
      </w:pPr>
      <w:rPr>
        <w:rFonts w:ascii="Symbol" w:hAnsi="Symbol"/>
      </w:rPr>
    </w:lvl>
    <w:lvl w:ilvl="7" w:tplc="9B20A274">
      <w:start w:val="1"/>
      <w:numFmt w:val="bullet"/>
      <w:lvlText w:val="o"/>
      <w:lvlJc w:val="left"/>
      <w:pPr>
        <w:tabs>
          <w:tab w:val="num" w:pos="5760"/>
        </w:tabs>
        <w:ind w:left="5760" w:hanging="360"/>
      </w:pPr>
      <w:rPr>
        <w:rFonts w:ascii="Courier New" w:hAnsi="Courier New"/>
      </w:rPr>
    </w:lvl>
    <w:lvl w:ilvl="8" w:tplc="B16AC01C">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468CBA96">
      <w:start w:val="1"/>
      <w:numFmt w:val="bullet"/>
      <w:lvlText w:val=""/>
      <w:lvlJc w:val="left"/>
      <w:pPr>
        <w:ind w:left="720" w:hanging="360"/>
      </w:pPr>
      <w:rPr>
        <w:rFonts w:ascii="Symbol" w:hAnsi="Symbol"/>
      </w:rPr>
    </w:lvl>
    <w:lvl w:ilvl="1" w:tplc="B8FEA12A">
      <w:start w:val="1"/>
      <w:numFmt w:val="bullet"/>
      <w:lvlText w:val="o"/>
      <w:lvlJc w:val="left"/>
      <w:pPr>
        <w:tabs>
          <w:tab w:val="num" w:pos="1440"/>
        </w:tabs>
        <w:ind w:left="1440" w:hanging="360"/>
      </w:pPr>
      <w:rPr>
        <w:rFonts w:ascii="Courier New" w:hAnsi="Courier New"/>
      </w:rPr>
    </w:lvl>
    <w:lvl w:ilvl="2" w:tplc="5B4E560C">
      <w:start w:val="1"/>
      <w:numFmt w:val="bullet"/>
      <w:lvlText w:val=""/>
      <w:lvlJc w:val="left"/>
      <w:pPr>
        <w:tabs>
          <w:tab w:val="num" w:pos="2160"/>
        </w:tabs>
        <w:ind w:left="2160" w:hanging="360"/>
      </w:pPr>
      <w:rPr>
        <w:rFonts w:ascii="Wingdings" w:hAnsi="Wingdings"/>
      </w:rPr>
    </w:lvl>
    <w:lvl w:ilvl="3" w:tplc="8EF6D4B8">
      <w:start w:val="1"/>
      <w:numFmt w:val="bullet"/>
      <w:lvlText w:val=""/>
      <w:lvlJc w:val="left"/>
      <w:pPr>
        <w:tabs>
          <w:tab w:val="num" w:pos="2880"/>
        </w:tabs>
        <w:ind w:left="2880" w:hanging="360"/>
      </w:pPr>
      <w:rPr>
        <w:rFonts w:ascii="Symbol" w:hAnsi="Symbol"/>
      </w:rPr>
    </w:lvl>
    <w:lvl w:ilvl="4" w:tplc="33AA4F2E">
      <w:start w:val="1"/>
      <w:numFmt w:val="bullet"/>
      <w:lvlText w:val="o"/>
      <w:lvlJc w:val="left"/>
      <w:pPr>
        <w:tabs>
          <w:tab w:val="num" w:pos="3600"/>
        </w:tabs>
        <w:ind w:left="3600" w:hanging="360"/>
      </w:pPr>
      <w:rPr>
        <w:rFonts w:ascii="Courier New" w:hAnsi="Courier New"/>
      </w:rPr>
    </w:lvl>
    <w:lvl w:ilvl="5" w:tplc="151AFE92">
      <w:start w:val="1"/>
      <w:numFmt w:val="bullet"/>
      <w:lvlText w:val=""/>
      <w:lvlJc w:val="left"/>
      <w:pPr>
        <w:tabs>
          <w:tab w:val="num" w:pos="4320"/>
        </w:tabs>
        <w:ind w:left="4320" w:hanging="360"/>
      </w:pPr>
      <w:rPr>
        <w:rFonts w:ascii="Wingdings" w:hAnsi="Wingdings"/>
      </w:rPr>
    </w:lvl>
    <w:lvl w:ilvl="6" w:tplc="CA189C40">
      <w:start w:val="1"/>
      <w:numFmt w:val="bullet"/>
      <w:lvlText w:val=""/>
      <w:lvlJc w:val="left"/>
      <w:pPr>
        <w:tabs>
          <w:tab w:val="num" w:pos="5040"/>
        </w:tabs>
        <w:ind w:left="5040" w:hanging="360"/>
      </w:pPr>
      <w:rPr>
        <w:rFonts w:ascii="Symbol" w:hAnsi="Symbol"/>
      </w:rPr>
    </w:lvl>
    <w:lvl w:ilvl="7" w:tplc="D69CCFC4">
      <w:start w:val="1"/>
      <w:numFmt w:val="bullet"/>
      <w:lvlText w:val="o"/>
      <w:lvlJc w:val="left"/>
      <w:pPr>
        <w:tabs>
          <w:tab w:val="num" w:pos="5760"/>
        </w:tabs>
        <w:ind w:left="5760" w:hanging="360"/>
      </w:pPr>
      <w:rPr>
        <w:rFonts w:ascii="Courier New" w:hAnsi="Courier New"/>
      </w:rPr>
    </w:lvl>
    <w:lvl w:ilvl="8" w:tplc="3C8648FC">
      <w:start w:val="1"/>
      <w:numFmt w:val="bullet"/>
      <w:lvlText w:val=""/>
      <w:lvlJc w:val="left"/>
      <w:pPr>
        <w:tabs>
          <w:tab w:val="num" w:pos="6480"/>
        </w:tabs>
        <w:ind w:left="6480" w:hanging="360"/>
      </w:pPr>
      <w:rPr>
        <w:rFonts w:ascii="Wingdings" w:hAnsi="Wingdings"/>
      </w:rPr>
    </w:lvl>
  </w:abstractNum>
  <w:abstractNum w:abstractNumId="6" w15:restartNumberingAfterBreak="0">
    <w:nsid w:val="0842745C"/>
    <w:multiLevelType w:val="hybridMultilevel"/>
    <w:tmpl w:val="89D67234"/>
    <w:lvl w:ilvl="0" w:tplc="40090001">
      <w:start w:val="1"/>
      <w:numFmt w:val="bullet"/>
      <w:lvlText w:val=""/>
      <w:lvlJc w:val="left"/>
      <w:pPr>
        <w:ind w:left="720" w:hanging="360"/>
      </w:pPr>
      <w:rPr>
        <w:rFonts w:ascii="Symbol" w:hAnsi="Symbol" w:hint="default"/>
      </w:rPr>
    </w:lvl>
    <w:lvl w:ilvl="1" w:tplc="4009000D">
      <w:start w:val="1"/>
      <w:numFmt w:val="bullet"/>
      <w:lvlText w:val=""/>
      <w:lvlJc w:val="left"/>
      <w:pPr>
        <w:ind w:left="1440" w:hanging="360"/>
      </w:pPr>
      <w:rPr>
        <w:rFonts w:ascii="Wingdings" w:hAnsi="Wingding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1EA6111"/>
    <w:multiLevelType w:val="hybridMultilevel"/>
    <w:tmpl w:val="3E3E5234"/>
    <w:lvl w:ilvl="0" w:tplc="4E4299DE">
      <w:start w:val="1"/>
      <w:numFmt w:val="bullet"/>
      <w:lvlText w:val=""/>
      <w:lvlJc w:val="left"/>
      <w:pPr>
        <w:ind w:left="720" w:hanging="360"/>
      </w:pPr>
      <w:rPr>
        <w:rFonts w:ascii="Symbol" w:hAnsi="Symbol"/>
      </w:rPr>
    </w:lvl>
    <w:lvl w:ilvl="1" w:tplc="00EE1F7C">
      <w:start w:val="1"/>
      <w:numFmt w:val="bullet"/>
      <w:lvlText w:val="o"/>
      <w:lvlJc w:val="left"/>
      <w:pPr>
        <w:tabs>
          <w:tab w:val="num" w:pos="1440"/>
        </w:tabs>
        <w:ind w:left="1080" w:hanging="360"/>
      </w:pPr>
      <w:rPr>
        <w:rFonts w:ascii="Courier New" w:hAnsi="Courier New" w:hint="default"/>
      </w:rPr>
    </w:lvl>
    <w:lvl w:ilvl="2" w:tplc="043E3F66">
      <w:start w:val="1"/>
      <w:numFmt w:val="bullet"/>
      <w:lvlText w:val=""/>
      <w:lvlJc w:val="left"/>
      <w:pPr>
        <w:tabs>
          <w:tab w:val="num" w:pos="2160"/>
        </w:tabs>
        <w:ind w:left="2160" w:hanging="360"/>
      </w:pPr>
      <w:rPr>
        <w:rFonts w:ascii="Wingdings" w:hAnsi="Wingdings"/>
      </w:rPr>
    </w:lvl>
    <w:lvl w:ilvl="3" w:tplc="A7EA5542">
      <w:start w:val="1"/>
      <w:numFmt w:val="bullet"/>
      <w:lvlText w:val=""/>
      <w:lvlJc w:val="left"/>
      <w:pPr>
        <w:tabs>
          <w:tab w:val="num" w:pos="2880"/>
        </w:tabs>
        <w:ind w:left="2880" w:hanging="360"/>
      </w:pPr>
      <w:rPr>
        <w:rFonts w:ascii="Symbol" w:hAnsi="Symbol"/>
      </w:rPr>
    </w:lvl>
    <w:lvl w:ilvl="4" w:tplc="1C762E24">
      <w:start w:val="1"/>
      <w:numFmt w:val="bullet"/>
      <w:lvlText w:val="o"/>
      <w:lvlJc w:val="left"/>
      <w:pPr>
        <w:tabs>
          <w:tab w:val="num" w:pos="3600"/>
        </w:tabs>
        <w:ind w:left="3600" w:hanging="360"/>
      </w:pPr>
      <w:rPr>
        <w:rFonts w:ascii="Courier New" w:hAnsi="Courier New"/>
      </w:rPr>
    </w:lvl>
    <w:lvl w:ilvl="5" w:tplc="A016E302">
      <w:start w:val="1"/>
      <w:numFmt w:val="bullet"/>
      <w:lvlText w:val=""/>
      <w:lvlJc w:val="left"/>
      <w:pPr>
        <w:tabs>
          <w:tab w:val="num" w:pos="4320"/>
        </w:tabs>
        <w:ind w:left="4320" w:hanging="360"/>
      </w:pPr>
      <w:rPr>
        <w:rFonts w:ascii="Wingdings" w:hAnsi="Wingdings"/>
      </w:rPr>
    </w:lvl>
    <w:lvl w:ilvl="6" w:tplc="748EFC5A">
      <w:start w:val="1"/>
      <w:numFmt w:val="bullet"/>
      <w:lvlText w:val=""/>
      <w:lvlJc w:val="left"/>
      <w:pPr>
        <w:tabs>
          <w:tab w:val="num" w:pos="5040"/>
        </w:tabs>
        <w:ind w:left="5040" w:hanging="360"/>
      </w:pPr>
      <w:rPr>
        <w:rFonts w:ascii="Symbol" w:hAnsi="Symbol"/>
      </w:rPr>
    </w:lvl>
    <w:lvl w:ilvl="7" w:tplc="BE622A62">
      <w:start w:val="1"/>
      <w:numFmt w:val="bullet"/>
      <w:lvlText w:val="o"/>
      <w:lvlJc w:val="left"/>
      <w:pPr>
        <w:tabs>
          <w:tab w:val="num" w:pos="5760"/>
        </w:tabs>
        <w:ind w:left="5760" w:hanging="360"/>
      </w:pPr>
      <w:rPr>
        <w:rFonts w:ascii="Courier New" w:hAnsi="Courier New"/>
      </w:rPr>
    </w:lvl>
    <w:lvl w:ilvl="8" w:tplc="68C81C3A">
      <w:start w:val="1"/>
      <w:numFmt w:val="bullet"/>
      <w:lvlText w:val=""/>
      <w:lvlJc w:val="left"/>
      <w:pPr>
        <w:tabs>
          <w:tab w:val="num" w:pos="6480"/>
        </w:tabs>
        <w:ind w:left="6480" w:hanging="360"/>
      </w:pPr>
      <w:rPr>
        <w:rFonts w:ascii="Wingdings" w:hAnsi="Wingdings"/>
      </w:rPr>
    </w:lvl>
  </w:abstractNum>
  <w:abstractNum w:abstractNumId="8" w15:restartNumberingAfterBreak="0">
    <w:nsid w:val="297B112D"/>
    <w:multiLevelType w:val="hybridMultilevel"/>
    <w:tmpl w:val="1CE25552"/>
    <w:lvl w:ilvl="0" w:tplc="4E4299DE">
      <w:start w:val="1"/>
      <w:numFmt w:val="bullet"/>
      <w:lvlText w:val=""/>
      <w:lvlJc w:val="left"/>
      <w:pPr>
        <w:ind w:left="720" w:hanging="360"/>
      </w:pPr>
      <w:rPr>
        <w:rFonts w:ascii="Symbol" w:hAnsi="Symbol"/>
      </w:rPr>
    </w:lvl>
    <w:lvl w:ilvl="1" w:tplc="F69EC4FA">
      <w:start w:val="1"/>
      <w:numFmt w:val="bullet"/>
      <w:lvlText w:val=""/>
      <w:lvlJc w:val="left"/>
      <w:pPr>
        <w:tabs>
          <w:tab w:val="num" w:pos="1440"/>
        </w:tabs>
        <w:ind w:left="1080" w:hanging="720"/>
      </w:pPr>
      <w:rPr>
        <w:rFonts w:ascii="Wingdings" w:hAnsi="Wingdings" w:hint="default"/>
      </w:rPr>
    </w:lvl>
    <w:lvl w:ilvl="2" w:tplc="043E3F66">
      <w:start w:val="1"/>
      <w:numFmt w:val="bullet"/>
      <w:lvlText w:val=""/>
      <w:lvlJc w:val="left"/>
      <w:pPr>
        <w:tabs>
          <w:tab w:val="num" w:pos="2160"/>
        </w:tabs>
        <w:ind w:left="2160" w:hanging="360"/>
      </w:pPr>
      <w:rPr>
        <w:rFonts w:ascii="Wingdings" w:hAnsi="Wingdings"/>
      </w:rPr>
    </w:lvl>
    <w:lvl w:ilvl="3" w:tplc="A7EA5542">
      <w:start w:val="1"/>
      <w:numFmt w:val="bullet"/>
      <w:lvlText w:val=""/>
      <w:lvlJc w:val="left"/>
      <w:pPr>
        <w:tabs>
          <w:tab w:val="num" w:pos="2880"/>
        </w:tabs>
        <w:ind w:left="2880" w:hanging="360"/>
      </w:pPr>
      <w:rPr>
        <w:rFonts w:ascii="Symbol" w:hAnsi="Symbol"/>
      </w:rPr>
    </w:lvl>
    <w:lvl w:ilvl="4" w:tplc="1C762E24">
      <w:start w:val="1"/>
      <w:numFmt w:val="bullet"/>
      <w:lvlText w:val="o"/>
      <w:lvlJc w:val="left"/>
      <w:pPr>
        <w:tabs>
          <w:tab w:val="num" w:pos="3600"/>
        </w:tabs>
        <w:ind w:left="3600" w:hanging="360"/>
      </w:pPr>
      <w:rPr>
        <w:rFonts w:ascii="Courier New" w:hAnsi="Courier New"/>
      </w:rPr>
    </w:lvl>
    <w:lvl w:ilvl="5" w:tplc="A016E302">
      <w:start w:val="1"/>
      <w:numFmt w:val="bullet"/>
      <w:lvlText w:val=""/>
      <w:lvlJc w:val="left"/>
      <w:pPr>
        <w:tabs>
          <w:tab w:val="num" w:pos="4320"/>
        </w:tabs>
        <w:ind w:left="4320" w:hanging="360"/>
      </w:pPr>
      <w:rPr>
        <w:rFonts w:ascii="Wingdings" w:hAnsi="Wingdings"/>
      </w:rPr>
    </w:lvl>
    <w:lvl w:ilvl="6" w:tplc="748EFC5A">
      <w:start w:val="1"/>
      <w:numFmt w:val="bullet"/>
      <w:lvlText w:val=""/>
      <w:lvlJc w:val="left"/>
      <w:pPr>
        <w:tabs>
          <w:tab w:val="num" w:pos="5040"/>
        </w:tabs>
        <w:ind w:left="5040" w:hanging="360"/>
      </w:pPr>
      <w:rPr>
        <w:rFonts w:ascii="Symbol" w:hAnsi="Symbol"/>
      </w:rPr>
    </w:lvl>
    <w:lvl w:ilvl="7" w:tplc="BE622A62">
      <w:start w:val="1"/>
      <w:numFmt w:val="bullet"/>
      <w:lvlText w:val="o"/>
      <w:lvlJc w:val="left"/>
      <w:pPr>
        <w:tabs>
          <w:tab w:val="num" w:pos="5760"/>
        </w:tabs>
        <w:ind w:left="5760" w:hanging="360"/>
      </w:pPr>
      <w:rPr>
        <w:rFonts w:ascii="Courier New" w:hAnsi="Courier New"/>
      </w:rPr>
    </w:lvl>
    <w:lvl w:ilvl="8" w:tplc="68C81C3A">
      <w:start w:val="1"/>
      <w:numFmt w:val="bullet"/>
      <w:lvlText w:val=""/>
      <w:lvlJc w:val="left"/>
      <w:pPr>
        <w:tabs>
          <w:tab w:val="num" w:pos="6480"/>
        </w:tabs>
        <w:ind w:left="6480" w:hanging="360"/>
      </w:pPr>
      <w:rPr>
        <w:rFonts w:ascii="Wingdings" w:hAnsi="Wingdings"/>
      </w:rPr>
    </w:lvl>
  </w:abstractNum>
  <w:abstractNum w:abstractNumId="9" w15:restartNumberingAfterBreak="0">
    <w:nsid w:val="404D1704"/>
    <w:multiLevelType w:val="hybridMultilevel"/>
    <w:tmpl w:val="77A69122"/>
    <w:lvl w:ilvl="0" w:tplc="40090001">
      <w:start w:val="1"/>
      <w:numFmt w:val="bullet"/>
      <w:lvlText w:val=""/>
      <w:lvlJc w:val="left"/>
      <w:pPr>
        <w:ind w:left="720" w:hanging="360"/>
      </w:pPr>
      <w:rPr>
        <w:rFonts w:ascii="Symbol" w:hAnsi="Symbol" w:hint="default"/>
      </w:rPr>
    </w:lvl>
    <w:lvl w:ilvl="1" w:tplc="4009000D">
      <w:start w:val="1"/>
      <w:numFmt w:val="bullet"/>
      <w:lvlText w:val=""/>
      <w:lvlJc w:val="left"/>
      <w:pPr>
        <w:ind w:left="1440" w:hanging="360"/>
      </w:pPr>
      <w:rPr>
        <w:rFonts w:ascii="Wingdings" w:hAnsi="Wingding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4575BF8"/>
    <w:multiLevelType w:val="hybridMultilevel"/>
    <w:tmpl w:val="EB9E9C8A"/>
    <w:lvl w:ilvl="0" w:tplc="4E4299DE">
      <w:start w:val="1"/>
      <w:numFmt w:val="bullet"/>
      <w:lvlText w:val=""/>
      <w:lvlJc w:val="left"/>
      <w:pPr>
        <w:ind w:left="720" w:hanging="360"/>
      </w:pPr>
      <w:rPr>
        <w:rFonts w:ascii="Symbol" w:hAnsi="Symbol"/>
      </w:rPr>
    </w:lvl>
    <w:lvl w:ilvl="1" w:tplc="0409000B">
      <w:start w:val="1"/>
      <w:numFmt w:val="bullet"/>
      <w:lvlText w:val=""/>
      <w:lvlJc w:val="left"/>
      <w:pPr>
        <w:tabs>
          <w:tab w:val="num" w:pos="1440"/>
        </w:tabs>
        <w:ind w:left="1080" w:hanging="360"/>
      </w:pPr>
      <w:rPr>
        <w:rFonts w:ascii="Wingdings" w:hAnsi="Wingdings" w:hint="default"/>
      </w:rPr>
    </w:lvl>
    <w:lvl w:ilvl="2" w:tplc="043E3F66">
      <w:start w:val="1"/>
      <w:numFmt w:val="bullet"/>
      <w:lvlText w:val=""/>
      <w:lvlJc w:val="left"/>
      <w:pPr>
        <w:tabs>
          <w:tab w:val="num" w:pos="2160"/>
        </w:tabs>
        <w:ind w:left="2160" w:hanging="360"/>
      </w:pPr>
      <w:rPr>
        <w:rFonts w:ascii="Wingdings" w:hAnsi="Wingdings"/>
      </w:rPr>
    </w:lvl>
    <w:lvl w:ilvl="3" w:tplc="A7EA5542">
      <w:start w:val="1"/>
      <w:numFmt w:val="bullet"/>
      <w:lvlText w:val=""/>
      <w:lvlJc w:val="left"/>
      <w:pPr>
        <w:tabs>
          <w:tab w:val="num" w:pos="2880"/>
        </w:tabs>
        <w:ind w:left="2880" w:hanging="360"/>
      </w:pPr>
      <w:rPr>
        <w:rFonts w:ascii="Symbol" w:hAnsi="Symbol"/>
      </w:rPr>
    </w:lvl>
    <w:lvl w:ilvl="4" w:tplc="1C762E24">
      <w:start w:val="1"/>
      <w:numFmt w:val="bullet"/>
      <w:lvlText w:val="o"/>
      <w:lvlJc w:val="left"/>
      <w:pPr>
        <w:tabs>
          <w:tab w:val="num" w:pos="3600"/>
        </w:tabs>
        <w:ind w:left="3600" w:hanging="360"/>
      </w:pPr>
      <w:rPr>
        <w:rFonts w:ascii="Courier New" w:hAnsi="Courier New"/>
      </w:rPr>
    </w:lvl>
    <w:lvl w:ilvl="5" w:tplc="A016E302">
      <w:start w:val="1"/>
      <w:numFmt w:val="bullet"/>
      <w:lvlText w:val=""/>
      <w:lvlJc w:val="left"/>
      <w:pPr>
        <w:tabs>
          <w:tab w:val="num" w:pos="4320"/>
        </w:tabs>
        <w:ind w:left="4320" w:hanging="360"/>
      </w:pPr>
      <w:rPr>
        <w:rFonts w:ascii="Wingdings" w:hAnsi="Wingdings"/>
      </w:rPr>
    </w:lvl>
    <w:lvl w:ilvl="6" w:tplc="748EFC5A">
      <w:start w:val="1"/>
      <w:numFmt w:val="bullet"/>
      <w:lvlText w:val=""/>
      <w:lvlJc w:val="left"/>
      <w:pPr>
        <w:tabs>
          <w:tab w:val="num" w:pos="5040"/>
        </w:tabs>
        <w:ind w:left="5040" w:hanging="360"/>
      </w:pPr>
      <w:rPr>
        <w:rFonts w:ascii="Symbol" w:hAnsi="Symbol"/>
      </w:rPr>
    </w:lvl>
    <w:lvl w:ilvl="7" w:tplc="BE622A62">
      <w:start w:val="1"/>
      <w:numFmt w:val="bullet"/>
      <w:lvlText w:val="o"/>
      <w:lvlJc w:val="left"/>
      <w:pPr>
        <w:tabs>
          <w:tab w:val="num" w:pos="5760"/>
        </w:tabs>
        <w:ind w:left="5760" w:hanging="360"/>
      </w:pPr>
      <w:rPr>
        <w:rFonts w:ascii="Courier New" w:hAnsi="Courier New"/>
      </w:rPr>
    </w:lvl>
    <w:lvl w:ilvl="8" w:tplc="68C81C3A">
      <w:start w:val="1"/>
      <w:numFmt w:val="bullet"/>
      <w:lvlText w:val=""/>
      <w:lvlJc w:val="left"/>
      <w:pPr>
        <w:tabs>
          <w:tab w:val="num" w:pos="6480"/>
        </w:tabs>
        <w:ind w:left="6480" w:hanging="360"/>
      </w:pPr>
      <w:rPr>
        <w:rFonts w:ascii="Wingdings" w:hAnsi="Wingdings"/>
      </w:rPr>
    </w:lvl>
  </w:abstractNum>
  <w:abstractNum w:abstractNumId="11" w15:restartNumberingAfterBreak="0">
    <w:nsid w:val="56BF15C9"/>
    <w:multiLevelType w:val="hybridMultilevel"/>
    <w:tmpl w:val="FB36FBC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5332604"/>
    <w:multiLevelType w:val="hybridMultilevel"/>
    <w:tmpl w:val="1EF04FC8"/>
    <w:lvl w:ilvl="0" w:tplc="4E4299DE">
      <w:start w:val="1"/>
      <w:numFmt w:val="bullet"/>
      <w:lvlText w:val=""/>
      <w:lvlJc w:val="left"/>
      <w:pPr>
        <w:ind w:left="720" w:hanging="360"/>
      </w:pPr>
      <w:rPr>
        <w:rFonts w:ascii="Symbol" w:hAnsi="Symbol"/>
      </w:rPr>
    </w:lvl>
    <w:lvl w:ilvl="1" w:tplc="8C1C9C82">
      <w:start w:val="1"/>
      <w:numFmt w:val="bullet"/>
      <w:lvlText w:val=""/>
      <w:lvlJc w:val="left"/>
      <w:pPr>
        <w:tabs>
          <w:tab w:val="num" w:pos="1440"/>
        </w:tabs>
        <w:ind w:left="720" w:hanging="360"/>
      </w:pPr>
      <w:rPr>
        <w:rFonts w:ascii="Wingdings" w:hAnsi="Wingdings" w:hint="default"/>
      </w:rPr>
    </w:lvl>
    <w:lvl w:ilvl="2" w:tplc="043E3F66">
      <w:start w:val="1"/>
      <w:numFmt w:val="bullet"/>
      <w:lvlText w:val=""/>
      <w:lvlJc w:val="left"/>
      <w:pPr>
        <w:tabs>
          <w:tab w:val="num" w:pos="2160"/>
        </w:tabs>
        <w:ind w:left="2160" w:hanging="360"/>
      </w:pPr>
      <w:rPr>
        <w:rFonts w:ascii="Wingdings" w:hAnsi="Wingdings"/>
      </w:rPr>
    </w:lvl>
    <w:lvl w:ilvl="3" w:tplc="A7EA5542">
      <w:start w:val="1"/>
      <w:numFmt w:val="bullet"/>
      <w:lvlText w:val=""/>
      <w:lvlJc w:val="left"/>
      <w:pPr>
        <w:tabs>
          <w:tab w:val="num" w:pos="2880"/>
        </w:tabs>
        <w:ind w:left="2880" w:hanging="360"/>
      </w:pPr>
      <w:rPr>
        <w:rFonts w:ascii="Symbol" w:hAnsi="Symbol"/>
      </w:rPr>
    </w:lvl>
    <w:lvl w:ilvl="4" w:tplc="1C762E24">
      <w:start w:val="1"/>
      <w:numFmt w:val="bullet"/>
      <w:lvlText w:val="o"/>
      <w:lvlJc w:val="left"/>
      <w:pPr>
        <w:tabs>
          <w:tab w:val="num" w:pos="3600"/>
        </w:tabs>
        <w:ind w:left="3600" w:hanging="360"/>
      </w:pPr>
      <w:rPr>
        <w:rFonts w:ascii="Courier New" w:hAnsi="Courier New"/>
      </w:rPr>
    </w:lvl>
    <w:lvl w:ilvl="5" w:tplc="A016E302">
      <w:start w:val="1"/>
      <w:numFmt w:val="bullet"/>
      <w:lvlText w:val=""/>
      <w:lvlJc w:val="left"/>
      <w:pPr>
        <w:tabs>
          <w:tab w:val="num" w:pos="4320"/>
        </w:tabs>
        <w:ind w:left="4320" w:hanging="360"/>
      </w:pPr>
      <w:rPr>
        <w:rFonts w:ascii="Wingdings" w:hAnsi="Wingdings"/>
      </w:rPr>
    </w:lvl>
    <w:lvl w:ilvl="6" w:tplc="748EFC5A">
      <w:start w:val="1"/>
      <w:numFmt w:val="bullet"/>
      <w:lvlText w:val=""/>
      <w:lvlJc w:val="left"/>
      <w:pPr>
        <w:tabs>
          <w:tab w:val="num" w:pos="5040"/>
        </w:tabs>
        <w:ind w:left="5040" w:hanging="360"/>
      </w:pPr>
      <w:rPr>
        <w:rFonts w:ascii="Symbol" w:hAnsi="Symbol"/>
      </w:rPr>
    </w:lvl>
    <w:lvl w:ilvl="7" w:tplc="BE622A62">
      <w:start w:val="1"/>
      <w:numFmt w:val="bullet"/>
      <w:lvlText w:val="o"/>
      <w:lvlJc w:val="left"/>
      <w:pPr>
        <w:tabs>
          <w:tab w:val="num" w:pos="5760"/>
        </w:tabs>
        <w:ind w:left="5760" w:hanging="360"/>
      </w:pPr>
      <w:rPr>
        <w:rFonts w:ascii="Courier New" w:hAnsi="Courier New"/>
      </w:rPr>
    </w:lvl>
    <w:lvl w:ilvl="8" w:tplc="68C81C3A">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11"/>
  </w:num>
  <w:num w:numId="8">
    <w:abstractNumId w:val="9"/>
  </w:num>
  <w:num w:numId="9">
    <w:abstractNumId w:val="6"/>
  </w:num>
  <w:num w:numId="10">
    <w:abstractNumId w:val="7"/>
  </w:num>
  <w:num w:numId="11">
    <w:abstractNumId w:val="10"/>
  </w:num>
  <w:num w:numId="12">
    <w:abstractNumId w:val="8"/>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noPunctuationKerning/>
  <w:characterSpacingControl w:val="doNotCompress"/>
  <w:compat>
    <w:compatSetting w:name="compatibilityMode" w:uri="http://schemas.microsoft.com/office/word" w:val="12"/>
  </w:compat>
  <w:rsids>
    <w:rsidRoot w:val="00242A69"/>
    <w:rsid w:val="000633F3"/>
    <w:rsid w:val="000749B3"/>
    <w:rsid w:val="00242A69"/>
    <w:rsid w:val="00282E2F"/>
    <w:rsid w:val="002B2A9B"/>
    <w:rsid w:val="00542768"/>
    <w:rsid w:val="006614DA"/>
    <w:rsid w:val="00670150"/>
    <w:rsid w:val="007618AF"/>
    <w:rsid w:val="00A12406"/>
    <w:rsid w:val="00E05E90"/>
    <w:rsid w:val="00E314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23E43"/>
  <w15:docId w15:val="{72C61CF4-7F58-4743-B05F-376230F70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paragraph" w:styleId="Heading1">
    <w:name w:val="heading 1"/>
    <w:basedOn w:val="Normal"/>
    <w:next w:val="Normal"/>
    <w:qFormat/>
    <w:rsid w:val="00EF7B96"/>
    <w:pPr>
      <w:keepNext/>
      <w:spacing w:before="240" w:after="60"/>
      <w:outlineLvl w:val="0"/>
    </w:pPr>
    <w:rPr>
      <w:b/>
      <w:bCs/>
      <w:kern w:val="36"/>
      <w:sz w:val="48"/>
      <w:szCs w:val="48"/>
    </w:rPr>
  </w:style>
  <w:style w:type="paragraph" w:styleId="Heading2">
    <w:name w:val="heading 2"/>
    <w:basedOn w:val="Normal"/>
    <w:next w:val="Normal"/>
    <w:qFormat/>
    <w:rsid w:val="00EF7B96"/>
    <w:pPr>
      <w:keepNext/>
      <w:spacing w:before="240" w:after="60"/>
      <w:outlineLvl w:val="1"/>
    </w:pPr>
    <w:rPr>
      <w:b/>
      <w:bCs/>
      <w:iCs/>
      <w:sz w:val="36"/>
      <w:szCs w:val="36"/>
    </w:rPr>
  </w:style>
  <w:style w:type="paragraph" w:styleId="Heading3">
    <w:name w:val="heading 3"/>
    <w:basedOn w:val="Normal"/>
    <w:next w:val="Normal"/>
    <w:qFormat/>
    <w:rsid w:val="00EF7B96"/>
    <w:pPr>
      <w:keepNext/>
      <w:spacing w:before="240" w:after="60"/>
      <w:outlineLvl w:val="2"/>
    </w:pPr>
    <w:rPr>
      <w:b/>
      <w:bCs/>
      <w:sz w:val="28"/>
      <w:szCs w:val="28"/>
    </w:rPr>
  </w:style>
  <w:style w:type="paragraph" w:styleId="Heading4">
    <w:name w:val="heading 4"/>
    <w:basedOn w:val="Normal"/>
    <w:next w:val="Normal"/>
    <w:qFormat/>
    <w:rsid w:val="00EF7B96"/>
    <w:pPr>
      <w:keepNext/>
      <w:spacing w:before="240" w:after="60"/>
      <w:outlineLvl w:val="3"/>
    </w:pPr>
    <w:rPr>
      <w:b/>
      <w:bCs/>
    </w:rPr>
  </w:style>
  <w:style w:type="paragraph" w:styleId="Heading5">
    <w:name w:val="heading 5"/>
    <w:basedOn w:val="Normal"/>
    <w:next w:val="Normal"/>
    <w:qFormat/>
    <w:rsid w:val="00EF7B96"/>
    <w:pPr>
      <w:spacing w:before="240" w:after="60"/>
      <w:outlineLvl w:val="4"/>
    </w:pPr>
    <w:rPr>
      <w:b/>
      <w:bCs/>
      <w:iCs/>
      <w:sz w:val="20"/>
      <w:szCs w:val="20"/>
    </w:rPr>
  </w:style>
  <w:style w:type="paragraph" w:styleId="Heading6">
    <w:name w:val="heading 6"/>
    <w:basedOn w:val="Normal"/>
    <w:next w:val="Normal"/>
    <w:qFormat/>
    <w:rsid w:val="00EF7B96"/>
    <w:pPr>
      <w:spacing w:before="240" w:after="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ivdocument">
    <w:name w:val="div_document"/>
    <w:basedOn w:val="Normal"/>
    <w:pPr>
      <w:spacing w:line="360" w:lineRule="atLeast"/>
    </w:pPr>
    <w:rPr>
      <w:color w:val="343434"/>
    </w:rPr>
  </w:style>
  <w:style w:type="paragraph" w:customStyle="1" w:styleId="div">
    <w:name w:val="div"/>
    <w:basedOn w:val="Normal"/>
  </w:style>
  <w:style w:type="paragraph" w:customStyle="1" w:styleId="divdocumentfirstsection">
    <w:name w:val="div_document_firstsection"/>
    <w:basedOn w:val="Normal"/>
  </w:style>
  <w:style w:type="paragraph" w:customStyle="1" w:styleId="divdocumentdivfirstparagraph">
    <w:name w:val="div_document_div_firstparagraph"/>
    <w:basedOn w:val="Normal"/>
  </w:style>
  <w:style w:type="paragraph" w:customStyle="1" w:styleId="divdocumentname">
    <w:name w:val="div_document_name"/>
    <w:basedOn w:val="Normal"/>
    <w:pPr>
      <w:spacing w:line="720" w:lineRule="atLeast"/>
    </w:pPr>
    <w:rPr>
      <w:b/>
      <w:bCs/>
      <w:color w:val="003D74"/>
      <w:sz w:val="72"/>
      <w:szCs w:val="72"/>
    </w:rPr>
  </w:style>
  <w:style w:type="character" w:customStyle="1" w:styleId="span">
    <w:name w:val="span"/>
    <w:basedOn w:val="DefaultParagraphFont"/>
    <w:rPr>
      <w:bdr w:val="none" w:sz="0" w:space="0" w:color="auto"/>
      <w:vertAlign w:val="baseline"/>
    </w:rPr>
  </w:style>
  <w:style w:type="character" w:customStyle="1" w:styleId="divdocumentword-break">
    <w:name w:val="div_document_word-break"/>
    <w:basedOn w:val="DefaultParagraphFont"/>
  </w:style>
  <w:style w:type="paragraph" w:customStyle="1" w:styleId="divdocumentresumeTitle">
    <w:name w:val="div_document_resumeTitle"/>
    <w:basedOn w:val="Normal"/>
    <w:pPr>
      <w:pBdr>
        <w:top w:val="none" w:sz="0" w:space="10" w:color="auto"/>
      </w:pBdr>
    </w:pPr>
  </w:style>
  <w:style w:type="paragraph" w:customStyle="1" w:styleId="summary">
    <w:name w:val="summary"/>
    <w:basedOn w:val="Normal"/>
  </w:style>
  <w:style w:type="paragraph" w:customStyle="1" w:styleId="divdocumentsummaryparagraphsinglecolumn">
    <w:name w:val="div_document_summary_paragraph_singlecolumn"/>
    <w:basedOn w:val="Normal"/>
  </w:style>
  <w:style w:type="paragraph" w:customStyle="1" w:styleId="p">
    <w:name w:val="p"/>
    <w:basedOn w:val="Normal"/>
  </w:style>
  <w:style w:type="character" w:customStyle="1" w:styleId="divdocumentleft-box">
    <w:name w:val="div_document_left-box"/>
    <w:basedOn w:val="DefaultParagraphFont"/>
  </w:style>
  <w:style w:type="paragraph" w:customStyle="1" w:styleId="divdocumentleft-boxsectionnth-child1">
    <w:name w:val="div_document_left-box_section_nth-child(1)"/>
    <w:basedOn w:val="Normal"/>
  </w:style>
  <w:style w:type="character" w:customStyle="1" w:styleId="divdocumentsectioniconCell">
    <w:name w:val="div_document_section_iconCell"/>
    <w:basedOn w:val="DefaultParagraphFont"/>
  </w:style>
  <w:style w:type="character" w:customStyle="1" w:styleId="documentheadingIcon">
    <w:name w:val="document_headingIcon"/>
    <w:basedOn w:val="DefaultParagraphFont"/>
  </w:style>
  <w:style w:type="character" w:customStyle="1" w:styleId="divdocumentsectiontitleCell">
    <w:name w:val="div_document_section_titleCell"/>
    <w:basedOn w:val="DefaultParagraphFont"/>
  </w:style>
  <w:style w:type="character" w:customStyle="1" w:styleId="divdocumentdivheadingsectiontitle">
    <w:name w:val="div_document_div_heading_sectiontitle"/>
    <w:basedOn w:val="DefaultParagraphFont"/>
  </w:style>
  <w:style w:type="table" w:customStyle="1" w:styleId="divdocumentheading">
    <w:name w:val="div_document_heading"/>
    <w:basedOn w:val="TableNormal"/>
    <w:tblPr/>
  </w:style>
  <w:style w:type="character" w:customStyle="1" w:styleId="divdocumentleft-boxpaddedlinedate-content">
    <w:name w:val="div_document_left-box_paddedline_date-content"/>
    <w:basedOn w:val="DefaultParagraphFont"/>
    <w:rPr>
      <w:b/>
      <w:bCs/>
    </w:rPr>
  </w:style>
  <w:style w:type="character" w:customStyle="1" w:styleId="divdocumentjobdates">
    <w:name w:val="div_document_jobdates"/>
    <w:basedOn w:val="DefaultParagraphFont"/>
    <w:rPr>
      <w:sz w:val="22"/>
      <w:szCs w:val="22"/>
    </w:rPr>
  </w:style>
  <w:style w:type="character" w:customStyle="1" w:styleId="divdocumentleft-boxdatetablepindcell">
    <w:name w:val="div_document_left-box_datetable_pindcell"/>
    <w:basedOn w:val="DefaultParagraphFont"/>
  </w:style>
  <w:style w:type="character" w:customStyle="1" w:styleId="divdocumentleft-boxdatetablesinglecolumn">
    <w:name w:val="div_document_left-box_datetable_singlecolumn"/>
    <w:basedOn w:val="DefaultParagraphFont"/>
    <w:rPr>
      <w:b w:val="0"/>
      <w:bCs w:val="0"/>
    </w:rPr>
  </w:style>
  <w:style w:type="paragraph" w:customStyle="1" w:styleId="divdocumentpaddedline">
    <w:name w:val="div_document_paddedline"/>
    <w:basedOn w:val="Normal"/>
  </w:style>
  <w:style w:type="character" w:customStyle="1" w:styleId="divdocumenttxtBold">
    <w:name w:val="div_document_txtBold"/>
    <w:basedOn w:val="DefaultParagraphFont"/>
    <w:rPr>
      <w:b/>
      <w:bCs/>
    </w:rPr>
  </w:style>
  <w:style w:type="paragraph" w:customStyle="1" w:styleId="divdocumenttxtItl">
    <w:name w:val="div_document_txtItl"/>
    <w:basedOn w:val="Normal"/>
    <w:rPr>
      <w:i/>
      <w:iCs/>
    </w:rPr>
  </w:style>
  <w:style w:type="paragraph" w:customStyle="1" w:styleId="divdocumentli">
    <w:name w:val="div_document_li"/>
    <w:basedOn w:val="Normal"/>
    <w:pPr>
      <w:pBdr>
        <w:left w:val="none" w:sz="0" w:space="5" w:color="auto"/>
      </w:pBdr>
    </w:pPr>
  </w:style>
  <w:style w:type="character" w:customStyle="1" w:styleId="font">
    <w:name w:val="font"/>
    <w:basedOn w:val="DefaultParagraphFont"/>
    <w:rPr>
      <w:bdr w:val="none" w:sz="0" w:space="0" w:color="auto"/>
      <w:vertAlign w:val="baseline"/>
    </w:rPr>
  </w:style>
  <w:style w:type="character" w:customStyle="1" w:styleId="Strong1">
    <w:name w:val="Strong1"/>
    <w:basedOn w:val="DefaultParagraphFont"/>
    <w:rPr>
      <w:bdr w:val="none" w:sz="0" w:space="0" w:color="auto"/>
      <w:vertAlign w:val="baseline"/>
    </w:rPr>
  </w:style>
  <w:style w:type="table" w:customStyle="1" w:styleId="divdocumentleft-boxdatetable">
    <w:name w:val="div_document_left-box_datetable"/>
    <w:basedOn w:val="TableNormal"/>
    <w:tblPr/>
  </w:style>
  <w:style w:type="paragraph" w:customStyle="1" w:styleId="divdocumenttxtBoldParagraph">
    <w:name w:val="div_document_txtBold Paragraph"/>
    <w:basedOn w:val="Normal"/>
    <w:rPr>
      <w:b/>
      <w:bCs/>
    </w:rPr>
  </w:style>
  <w:style w:type="character" w:customStyle="1" w:styleId="documentdegree">
    <w:name w:val="document_degree"/>
    <w:basedOn w:val="DefaultParagraphFont"/>
    <w:rPr>
      <w:sz w:val="28"/>
      <w:szCs w:val="28"/>
    </w:rPr>
  </w:style>
  <w:style w:type="character" w:customStyle="1" w:styleId="documentprogramline">
    <w:name w:val="document_programline"/>
    <w:basedOn w:val="DefaultParagraphFont"/>
    <w:rPr>
      <w:sz w:val="28"/>
      <w:szCs w:val="28"/>
    </w:rPr>
  </w:style>
  <w:style w:type="character" w:customStyle="1" w:styleId="divdocumenteducationjoblocation">
    <w:name w:val="div_document_education_joblocation"/>
    <w:basedOn w:val="DefaultParagraphFont"/>
    <w:rPr>
      <w:i/>
      <w:iCs/>
    </w:rPr>
  </w:style>
  <w:style w:type="paragraph" w:customStyle="1" w:styleId="divdocumentrtngSecdivparagraph">
    <w:name w:val="div_document_rtngSec_div_paragraph"/>
    <w:basedOn w:val="Normal"/>
  </w:style>
  <w:style w:type="paragraph" w:customStyle="1" w:styleId="divdocumentleft-boxparagraphsinglecolumn">
    <w:name w:val="div_document_left-box_paragraph_singlecolumn"/>
    <w:basedOn w:val="Normal"/>
  </w:style>
  <w:style w:type="paragraph" w:customStyle="1" w:styleId="ratvcontainer">
    <w:name w:val="ratvcontainer"/>
    <w:basedOn w:val="Normal"/>
    <w:pPr>
      <w:spacing w:line="280" w:lineRule="atLeast"/>
    </w:pPr>
  </w:style>
  <w:style w:type="paragraph" w:customStyle="1" w:styleId="txtright">
    <w:name w:val="txtright"/>
    <w:basedOn w:val="Normal"/>
    <w:pPr>
      <w:jc w:val="right"/>
    </w:pPr>
  </w:style>
  <w:style w:type="character" w:customStyle="1" w:styleId="txtrightCharacter">
    <w:name w:val="txtright Character"/>
    <w:basedOn w:val="DefaultParagraphFont"/>
  </w:style>
  <w:style w:type="character" w:customStyle="1" w:styleId="emptymiddlecell">
    <w:name w:val="emptymiddlecell"/>
    <w:basedOn w:val="DefaultParagraphFont"/>
  </w:style>
  <w:style w:type="paragraph" w:customStyle="1" w:styleId="emptymiddlecellParagraph">
    <w:name w:val="emptymiddlecell Paragraph"/>
    <w:basedOn w:val="Normal"/>
  </w:style>
  <w:style w:type="character" w:customStyle="1" w:styleId="divdocumentright-box">
    <w:name w:val="div_document_right-box"/>
    <w:basedOn w:val="DefaultParagraphFont"/>
    <w:rPr>
      <w:spacing w:val="4"/>
    </w:rPr>
  </w:style>
  <w:style w:type="paragraph" w:customStyle="1" w:styleId="divdocumentright-boxparagraph">
    <w:name w:val="div_document_right-box_paragraph"/>
    <w:basedOn w:val="Normal"/>
  </w:style>
  <w:style w:type="paragraph" w:customStyle="1" w:styleId="divdocumentright-boxSECTIONCNTCparagraphsinglecolumn">
    <w:name w:val="div_document_right-box_SECTION_CNTC_paragraph_singlecolumn"/>
    <w:basedOn w:val="Normal"/>
  </w:style>
  <w:style w:type="paragraph" w:customStyle="1" w:styleId="divdocumentword-breakParagraph">
    <w:name w:val="div_document_word-break Paragraph"/>
    <w:basedOn w:val="Normal"/>
  </w:style>
  <w:style w:type="table" w:customStyle="1" w:styleId="divdocumentparentContainer">
    <w:name w:val="div_document_parentContainer"/>
    <w:basedOn w:val="TableNormal"/>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678</TotalTime>
  <Pages>3</Pages>
  <Words>649</Words>
  <Characters>3705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Naga Vignesh KumarTSenior Software Engineer</vt:lpstr>
    </vt:vector>
  </TitlesOfParts>
  <Company/>
  <LinksUpToDate>false</LinksUpToDate>
  <CharactersWithSpaces>4346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Naga Vignesh KumarTSenior Software Engineer</dc:title>
  <dc:creator>Naga</dc:creator>
  <cp:lastModifiedBy>Naga Vignesh Kumar T</cp:lastModifiedBy>
  <cp:revision>11</cp:revision>
  <cp:lastPrinted>2020-03-29T18:15:00Z</cp:lastPrinted>
  <dcterms:created xsi:type="dcterms:W3CDTF">2020-03-29T13:42:00Z</dcterms:created>
  <dcterms:modified xsi:type="dcterms:W3CDTF">2020-03-30T13:58:00Z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1ye=0">
    <vt:lpwstr>TFUAAB+LCAAAAAAABAAUmsVyhEAURT+IBW5LXAZ32AGDDe7y9SG7VKog0P363nMyIxI8RMAQgbE8x/EcDVHY/w8MRhGcQLK06Q97+I2NYaUUPbaSEFw7T7nhOuuQxAAnprBodO333MFQ9yxntE08hVfwhMIaauWm1FXjsJxgRjGGA1EBK3XpylDXVVNBwAi2+Qe4fbyIS0cVmmclPXhRg2XxYVyC21q6lfyxjJg7M6PnsD7Oy1QHIVlILvrgCou</vt:lpwstr>
  </property>
  <property fmtid="{D5CDD505-2E9C-101B-9397-08002B2CF9AE}" pid="3" name="x1ye=1">
    <vt:lpwstr>UHN60u8xJ9V/kXX0yYNLlvxeBTcbjKgQ9c4Te/mYr4feh4TrgSWYYjlKPbK/PrelEm7nZ8lSu9C/aQGnIRsiIL1Yy6K0hPiVszCG7ittgz4alcMSI8zttnYEV+82ge17wbZCml2dsdQVxjVvkaRQ/DXaZhhG9XUUyf7wvbVY0D286l0wjgRGZT60g/0NZbkzZqgGWVmGRslO7GnIkqxOU1cvFA/xOrnCEIL+dDvotwZ8ZynF2Jjqu5N8qygjrAC</vt:lpwstr>
  </property>
  <property fmtid="{D5CDD505-2E9C-101B-9397-08002B2CF9AE}" pid="4" name="x1ye=10">
    <vt:lpwstr>JdMpVHTmIps2+nKhTBprW/9FeS52DyUiPNc/ZlD2gXs5kOb454Gy0zvGtTjZjym5q3pCxJ3Z+1Nhf00z3oV1b6+eAa/O04kXgxYz3l9jZlBbrhAM2kRzfssoRjfTw+ufuiDLPm9KG1xgaEJdqwOIl8t4g6kyarky/r6iH2NsuWihFEGApj2nRHjey5fmT4KyJaWDcm7GPPDaeCZVMofszmraqf22smz6XooFGFRMr7PuluAXQfTntxqnWzm5xuD</vt:lpwstr>
  </property>
  <property fmtid="{D5CDD505-2E9C-101B-9397-08002B2CF9AE}" pid="5" name="x1ye=11">
    <vt:lpwstr>OgHpi6k92HPknlvBWss+1nctzwEWwICEo+Cj0vr9g56BaPVvKTrtKABKdtMsdDD8sbWJFJag+RSaoSfCEolRhX39Lu3R6/PBUjQJ0OAhDCVqW+Ljb/iBPiT+B2+J9rm9FtuI35D1XMJW9Ml6kpxLvbTsgUs+SyG6tG+OO5vauAqmdKCBBFCimWJlTII+G7dr4m9czHilSfpprqPzssiILrPVN0RHkeT7NR/ORQTxLobv2H3mf1bd7Swzbr488u1</vt:lpwstr>
  </property>
  <property fmtid="{D5CDD505-2E9C-101B-9397-08002B2CF9AE}" pid="6" name="x1ye=12">
    <vt:lpwstr>nlsT2bp3+WbXsepuah+9h587dsmgaUwJ3OaSjJ/GJC8tyY7cYQF/EGO8mDQvUl2rHTYGly+mdq/UYRI/wBaZL4rj+O3sDNgWU5hvgdDBTX4gzq+SR5OkNagU4YadDVC8NBJNyQvNzaeLz+oUH6XYkr1ZXbEsT4N4yZXTLtuAZJSwmoFEpQVc/Jt3SBusnbVoiFuTxVYKe+apAK7CrfHwmSpwqSrgR0ISCRlUvc9t8bQRs0xKtxk0QQR3aFAc37B</vt:lpwstr>
  </property>
  <property fmtid="{D5CDD505-2E9C-101B-9397-08002B2CF9AE}" pid="7" name="x1ye=13">
    <vt:lpwstr>fdBcPO1+lDrs4ynskFE89zNB6ZckIxK+5kYwcvGCwHalqss2nvwGUgroIqeRB/0a3L+HGx3TkexuV60wfjnh7osivJTAYvOhZH6WTbPS/+guqP4GuZJliUkQ82dMZ3MPl3F6IXXw72u6oXHs0uVkhwOoz2ZzPK93lFOf9tYV0oj73EBC6OXSN92KZwAiuDQ7P/hA/xfCH+d8NVPsXhY2GfGEj++kRnp7w2V0Njv9A7+RemPA/4Em7R9nrT/iJ3/</vt:lpwstr>
  </property>
  <property fmtid="{D5CDD505-2E9C-101B-9397-08002B2CF9AE}" pid="8" name="x1ye=14">
    <vt:lpwstr>Xg9HQpj6O1WSG9Sol2VWjWBY2u6Js/ehl3K7xopQ8kf7wWINAnTHpug+Arvt1dqrhkE+97ZGGYSfQEjvniW0n2+FWrtl+LgvYFncQSipbGnuaQCkjWajGN7WSp43CA86KOkb4iYc4M+yKRaJyp9seLNIibizPoeMA7RjL2qZ+JOyl1VKq2uwsuZMNfCIunqpQ6VHq47mDxN26EvbZ/JO7qktYkk48qiu1c85mldkG7Gt9oraVeaWcm72qyrSKdo</vt:lpwstr>
  </property>
  <property fmtid="{D5CDD505-2E9C-101B-9397-08002B2CF9AE}" pid="9" name="x1ye=15">
    <vt:lpwstr>D7kM9ADNLJs0WK3Xj1fcJDXX7sqUYKLDPVb0TgrE5HvPS3QcUSKwC9jr5OiYex7jOXE+BQUpS+265qrljY2TfmJYn3YL/NW+JtJN0qA6665qezpoi5GktymGR9R+gDLTms2PiR32obIJby7dTIGIJ2O+9ZSTy2Po6Qnl2SaeI8PXHB+S3PBtArnStY96OPTTHKEkt7vZzXBTUVj14HA06gIrz9ttJEL9sQ1Sa+HXvFSwL79jnjumXaugWpLRk4S</vt:lpwstr>
  </property>
  <property fmtid="{D5CDD505-2E9C-101B-9397-08002B2CF9AE}" pid="10" name="x1ye=16">
    <vt:lpwstr>3HTCmXSSLVgz314/TEBpIhmS1eHDN+yJ67jLhdTwalrii1OCBGwjwzyPFo8gAShfCJLfVG11UvEhU1HIVuS6j8MJgf3pcMBaIx5UkqSC6FUsoJ6XQ5hM2aJPNn9tERTqBAO9F+uOuXV7LuJz2KAicSYg2gWWrzPbhz8A7Li0kV96Xw8CnTY2w2cATSVrEDc55sRRrKdmaZ45dotRiiC9U5+IPkz0wbg6AcMbvgULL9DtEXfoPIjWKYz+rs8fS9i</vt:lpwstr>
  </property>
  <property fmtid="{D5CDD505-2E9C-101B-9397-08002B2CF9AE}" pid="11" name="x1ye=17">
    <vt:lpwstr>7vc8yyMm4MRkCOETe7HcalmDAME4KK++b1ALIqtDdKxmeChV5bhIbcFqfWbmdAN1mcAHQnJfXdcR4CFuMzSViAihbJBGPfPTxkGhLlkWipnNgP6LMxXDuKFUmKGK1UFZ3hfMgSqmfhfoBPtpV6AcjEvLOr9zGfbQmBLG74vSFq4YXJQ5McXoGBKFvBRFWboMOiy+VRDaAlKEzE9tb38d6VU+96aFqsMVva0WfHM85X5pCSLlLV7pP2t4DywFx7L</vt:lpwstr>
  </property>
  <property fmtid="{D5CDD505-2E9C-101B-9397-08002B2CF9AE}" pid="12" name="x1ye=18">
    <vt:lpwstr>aVlN1Rb8yvc5Tfk+NjIFWW+wMPnLNXonnprXj7u1bVCwyio0U5WPnJzvOM807TNvDAXNgXA6dbE9ViwHLmF1vQv78MMt4UsrjDjJb4rRALo6YRjVFcWtWi56lzfSOmAWF3NyV0WrHLuklSyl0rUr26Hb9mZhfOJL2yXXvRGCNYtPPqpGR549qfVJTCKTnZncSdhmGDmD308sF9M+Ggj6GDM59Kn6Af8YnWjBfkaSrskqPUceunIB4KQJmW0AozH</vt:lpwstr>
  </property>
  <property fmtid="{D5CDD505-2E9C-101B-9397-08002B2CF9AE}" pid="13" name="x1ye=19">
    <vt:lpwstr>nkDbnQPeg+uL1429Nj+K3+f3cS9hcGhXOy5cLhZqEX1DMudIUjQyEWkvs8K/okieBY5sGsj5/NzWknO5PIXfqgpqmcdLH0bztFDeI9w+OrBKdlxWOa8giR6V8TnjlDdRrYSwRR5/KEsnFS4lRi828kwd011e70eKtCRpZhkVx74yRnXK7Dzn0Jn7D15z1bYA4Y/yemv4cpEEVl3Mq0d8gnjkZhV5P1xBafd14/Ajkkk7RjKkahmv+spLpNDExrc</vt:lpwstr>
  </property>
  <property fmtid="{D5CDD505-2E9C-101B-9397-08002B2CF9AE}" pid="14" name="x1ye=2">
    <vt:lpwstr>R76GqmxQ1bin6fBTlQ+oZio3KE6XdW4vLdZGvua0FtFiu1R2yKHMdd1SSgKhI2fu1C0bF6IKIFUqzDVHhi3oBZ+iofuLmoC5KjydwnVynaTaAAX5B2/en1WPZxwjjR2CNTVo3YgnKsc0LD75h6La2x+9bOUw5gXUsgtveTBu6roycPtszaEtll50wvb8Zj+dNOswXqBgKtNiUBHRhofMI+DfvL8SychgRGn8Hl8PszISGvhh52ecDKbUSgSuLtd</vt:lpwstr>
  </property>
  <property fmtid="{D5CDD505-2E9C-101B-9397-08002B2CF9AE}" pid="15" name="x1ye=20">
    <vt:lpwstr>X/jM0+/pfHGuzMcdT2bSm6t2z0fu4hDkROWJitbPmZ7V3bnrwHCev5SA7AJ5XqGzDXsLqzaTdLqT7zWUXbYmXoINm+4sxrokcalfOMk+FCTEHkiEqw3loVLSPWMBDohPaR/qQWs8JIraH8Jza+0Zyu+aKc4tpwFli+5gSj3y+mq308jFhYc7tnkgNDL2niESm/UM0khNIRsy1mja4hiptfIqSiSz9GE/5AjER/N8As9SkCboLvR3xK/AgnhYTAH</vt:lpwstr>
  </property>
  <property fmtid="{D5CDD505-2E9C-101B-9397-08002B2CF9AE}" pid="16" name="x1ye=21">
    <vt:lpwstr>pa3J3MX6wbdxy1Vs9ZhYBMdQFtjeL9JeHWU9jr0kjkDImE/vdNchbzc6IQHGGxOES7cYEiTrPTiF2wiAXsKrXtMlYgYIV6Ts0p3GkwwT1BAntf9IviHNupx2rvFG8OK6SEphw+FRXFofeD22gdzXFLj8/J5BxgE2l6NgB6N6xuHMdJC1U+QioK85/fr/Q5ey626con1kvu9521f3iOpDeGQEktVeFNCF3gqPCRHkErsjoQaWsx3M8TDAz+cysKV</vt:lpwstr>
  </property>
  <property fmtid="{D5CDD505-2E9C-101B-9397-08002B2CF9AE}" pid="17" name="x1ye=22">
    <vt:lpwstr>y3cOwvwysB+nkHaZKWtx+Ww7M3+5EY1h/vUyBST1nKTZK+4oLyVqtflHZsrhDHghLvQKNX2rCwlU/d0et7LhY2XLeNsDOfLmt08w1rO3pax5haoPyEXJqzS/q1hlsBVQAT4tQzWLgeKr/Iua63C06+CzLhDVH6jOwPssrSe1Wc3bNUUSghqVYCI4/ban+Dki0BeJPCUp1IIPOgtlBuGHyCFQ6qxmiiiP4wiCO3joHBZ5N19b2lkc6qblYtiN/Rx</vt:lpwstr>
  </property>
  <property fmtid="{D5CDD505-2E9C-101B-9397-08002B2CF9AE}" pid="18" name="x1ye=23">
    <vt:lpwstr>5smYEnJP2DNwnZ4ZivSrE8mBWvfYNjTQ7yevvIE8HbJdPHmWaVwoDuZZJdxxMRitmUoNaRuJQC2Srp/NTQijjFhd+334B6XsGpPUSmtexlKGy3j0FdYc0M3/m08iufHO50U2ZnSPtd1VvlH6QQ1KGOaB5TfsGRtzkpCgYPfJBNsHU+epHLzNqNGVdzu8ux/R9p+TjD329dLBVZdeywt4A8oOHYhjRYHOBl4150FUSvWLuqj3GWHlkO1P90EkvJC</vt:lpwstr>
  </property>
  <property fmtid="{D5CDD505-2E9C-101B-9397-08002B2CF9AE}" pid="19" name="x1ye=24">
    <vt:lpwstr>y31UMIOopWQAKMS4NZVGUdai7jl1ryhFPsY1JN9NrMVMYHTl4ChsQnVdZOgb7t3B3x8DNLqfAIYQZCVBkZrdN3u9rgmxk9swJEhOfDhBHFmxg0tFnBVmmKvkn1lgxkLNRRHsv9z22lA+u6zG26qDnCGMXq/kpJe3fK4Oea9zUyj/qtoRvDie2nDrRtfUHLwnFFcvXfPVJnBD9sZrXcyvS8e+3tWkgKNruU6gRBSRcn5CwLOLAsrnVmgPSvq+eyU</vt:lpwstr>
  </property>
  <property fmtid="{D5CDD505-2E9C-101B-9397-08002B2CF9AE}" pid="20" name="x1ye=25">
    <vt:lpwstr>U7EClya2SdCms1c0zwrsfMy22M4WnV4mxpQ0/ilJNWPI66IrUHfFZHLX+6Ei3Gj33yKU+ETm724PsiGXXi3PW+fXwRsMpN00U8CmuxAY+CR8pJ+aiWYm0/1IBoUSy8Aue/QvGNjlKL1O4R2VifM85WkEYwqAEZ67N/NR5OpSyUn5Rt134uAla9asMJvBzXdcvizDHU4L/NsCkgIfXtMKypUn0HMK89AmkJVycqD8k5oWD+gTD4DXbTRH6FAR4OF</vt:lpwstr>
  </property>
  <property fmtid="{D5CDD505-2E9C-101B-9397-08002B2CF9AE}" pid="21" name="x1ye=26">
    <vt:lpwstr>x2qFMp0wq7kuxsfEL25dSkeC3aq7HUMNCtghEV11of17I4nZy4igmONktAM/1xmQy7yw1MYHD3g6HQVkJKlsSMJNPA5EfTStlgSOi0r9s1kyGrQrTKqQvHNLnKRkhIFDcp3u3j8HjHZ7m22NfaEqxM0XmeT1kBBMBRQ3bhaoeoUCvY3efXoJd73MX76PgsLk4cutbFaeAaLxTj3BvmJ51C2PpU5KoblI+jJ7RZsmKNMvLE9aWu5hoQHp308hZAf</vt:lpwstr>
  </property>
  <property fmtid="{D5CDD505-2E9C-101B-9397-08002B2CF9AE}" pid="22" name="x1ye=27">
    <vt:lpwstr>NFgZ+BnHnFOvXAoGbOyg2BaZOeR5b8HeTKQRsFfRvaNga3FGCPhrjdj+3asVcZ0xYFvbVwLobadt/7wiMjDU/h2EgEE7Ud4ajQVMGK90XTLdVmtnBbofg6AJEUZ14w6BdEsAaMlCU8DY0CSKfPX/cHjqpr7THt7wkZa13QLPmhybPWdMhypwX8T/OmbZeIE3GLMmNh+0gYKjOeGcOWVWB/1B/7lkumo3vV/Y58xkAmgPelZaYf4MnGdCe14+81a</vt:lpwstr>
  </property>
  <property fmtid="{D5CDD505-2E9C-101B-9397-08002B2CF9AE}" pid="23" name="x1ye=28">
    <vt:lpwstr>Cwn/vVcSdw9hue7+g/f5qzdAG/1+Ry3KWyL9GAW0rAij8Jd0Ysmp3nMwXNEFqWaL4q4JbYx2aWWTIlepb1jo26G45T0Be1+ntOX5vmMcwtN86Dp/luI8ShLQMMhXS6D0PZ5japens0dh/y2/sTQP9JfaWZ+wTKrTeGwMlvuRCkrKlmzaNZGZbIGewV+LGUW24KeDrI5I9JQtbUDrZMynbdnEFvK1auJAYip2vS7kEXKpaZbBxnBAOyU3gdg4Mdh</vt:lpwstr>
  </property>
  <property fmtid="{D5CDD505-2E9C-101B-9397-08002B2CF9AE}" pid="24" name="x1ye=29">
    <vt:lpwstr>ZEPCdR94kboYpOmaYQUuZMOjGAZzKsPZn/vxkpSnzKwrTWfGeddCBESCYENOkokIjXLJ4fh3v1HbUJmBvrX2x8WpfZsTmc+DozzzFVsUwsZ8pUZ4C2uqyZfTRr1L8fnPmfmeUJLf2zKAUQq3M6moubg01OqWUJjdF3jmi5XGb2ndO2Uoj+twQvzuvDHVxv7NkANGN1+WAXBnx4DcTdizmwGVEExEVZVy2ru1yHDQ2p3/7lMA3gU5V24WtTOcKqi</vt:lpwstr>
  </property>
  <property fmtid="{D5CDD505-2E9C-101B-9397-08002B2CF9AE}" pid="25" name="x1ye=3">
    <vt:lpwstr>aDTsJB3Bw+fXKF1UV8EGHaFbPJwqfw1e1L7FrmhyS4GuFEI9LPArFiaPHKlVa/VKqf6AJnRGT2FHskIA/FPzrdumrPhz19/EuT/3CkeoG90yNLd1rG5f8yGJuKvCpAgjxROo6QFu5ZiG14ildG/bFx2ScPS0hVdam5LOXSZOAIWHcHdVYOzAxK+TuUD7WPlNZaJtdXePZb8jvWR+GhaGjsE/QZmNosAQk6ZUW8NdqmwGTa/mR/Jm57Bk+gsot6k</vt:lpwstr>
  </property>
  <property fmtid="{D5CDD505-2E9C-101B-9397-08002B2CF9AE}" pid="26" name="x1ye=30">
    <vt:lpwstr>phrVgOARvVCngrNyqpVGIsQzvodtKH3ijeN6KS/GvW/IH1hza2iA+1YsGGeqZli7Pf+3XXDthPCWe5C7qwsEGZtWXPw7v52KdfCa85GG2uTLpOj+LnJ1FF4rywQqYzMMOkrwRema68x7OyGWhMRPUPvhoAmRz3BpH4DWfDfetAWBW8ISA3/grjgA80qlvUgGjuXl2YlEpRKOeJXH9dKB/y4ftIPQoCXq575pUCs3gzZGnyqB+YQUmsUOOqBEZ7w</vt:lpwstr>
  </property>
  <property fmtid="{D5CDD505-2E9C-101B-9397-08002B2CF9AE}" pid="27" name="x1ye=31">
    <vt:lpwstr>vbiloR+54oBrAzNatWK01gwzQ9kN6hczqyyvsq2EMWiviYYSr5PfB+tydVAiyXjxeZyOxksYZ2RiXUCrPjt1+g9ANToyNoW76EK5BQfXzP6Kio9HzTXZo0qGbpR6WKsH0qEFNV7SadudDfIEm+yuZpksZD+UhYK5LVb6sQexFyzliRsN16++q3DkcEboSXKvQyG47r3r98jLquO2QStumWon/evI0p+f7gQHGqs/iBOV4YqyyQyefy+Bdb+krvD</vt:lpwstr>
  </property>
  <property fmtid="{D5CDD505-2E9C-101B-9397-08002B2CF9AE}" pid="28" name="x1ye=32">
    <vt:lpwstr>hUWO0odTDhZxgrJU43Xwk90XH+0UptVMTnJI8Ue9Gt4V6F7vv61wIHz1y5UJNgqfLceI9EOJi4Xh6d3wGjE6TixV1a+JWfccSYdoLrRvkAHRq0qZYsViyMKFQ9k3/6I+c/rQFwB3upqlpCRw1fBtgddet0QL4VKqkLfUvHuEuofjeRNh+7eXi5yqZj93jUiswIcc8lsjPlX3MJxLP7TS8WGrRvuHbFZeIW7efxGgBL5tHzFGcBkAeI2bok47Ea2</vt:lpwstr>
  </property>
  <property fmtid="{D5CDD505-2E9C-101B-9397-08002B2CF9AE}" pid="29" name="x1ye=33">
    <vt:lpwstr>LB5lv1ZUip1lVxG6xO60qcgTRcEotu6aSDySilncmsQ9w/zUKUKq7KgVXDr+LF4ft/gcDAwqkDvl1WD37RM09/ZiORpJhQi8O9CAMGrDjO8iM04G9Friwg2mOvP8A4Bv5gUqt5cBVS2gG4o45DZl7YkR0gqVzElZJg+aoXqojNaxfMDhulvj/yfV+G9sn5vBWIfu6jBHHEQteD7MWd+FPfL8uy+LYoM/kXnlrUjNykeG1OTSbFnb+dxsKLK94GY</vt:lpwstr>
  </property>
  <property fmtid="{D5CDD505-2E9C-101B-9397-08002B2CF9AE}" pid="30" name="x1ye=34">
    <vt:lpwstr>8mGOqTVJ8xuqbpefGm1yIMuf2E9tUZJ/RR4Kt1009zTIAdr14eK4K3D4C6xW/rq4yUYusiE83kT7Zs5CHBzV8kT3fq02276F3JYHQeU64w+HGhc1JZwRjmqys2ff5lX3ZyHQ2XsJk6JyNA4xlkVLdYgBse+Gur2x9Yg8PGdqJ7Uf2orFxH5WJ1+raFr6RofSuWWkEIXXLqPN5XAvr6F+jsVyiBSw+FkHe8e9qELuq5D+LrBTrtKfAmDN1rtyxDo</vt:lpwstr>
  </property>
  <property fmtid="{D5CDD505-2E9C-101B-9397-08002B2CF9AE}" pid="31" name="x1ye=35">
    <vt:lpwstr>9g0INvH8DzBZ9BJX3mjKoONP5v0c2m6b+AckYPtqzvnJ8gqMAuLRG7pZ99m4ug+ZQE5mrUyO3NHn+U3pSC0f6LN2LTcgGVjgRkpoN0HnlN+YvjjZ8usniP1SYgkiHGCj/hkDaY/2tGLAFsvJUzZndL4vdKYuMpxCYkEypOYWNEgpHljORxxRP0RYRzxkmwYHjkwtNC8ac6XIxbWS1udt6/Z4yxb2bedgpkflROxtZByvYos4vv3YrLEHkKPFQ1n</vt:lpwstr>
  </property>
  <property fmtid="{D5CDD505-2E9C-101B-9397-08002B2CF9AE}" pid="32" name="x1ye=36">
    <vt:lpwstr>xOWeGuqhDDP+81/uWUo5OxUe80Wq+5q0R1oMI3oxarIf9Gurn6f12+q4Djmc9o1xYeohQ3t4M2hg/LXvLufbhRYQKGdyxkAKhs/eRl9IQqZEfhWBPTFskp1swQh+jJXzfLTYS5cAscFZMLyA/dEbStP+ezp3h3aL9JvY4deAvIRLFxSQs4UUNi2+7OpYqu8de1/c9gLjiih5UkHoSSRLTF7Vg8wbKkLucT4F1ivSmjrIdeM/QVBqJDsy9jUw74J</vt:lpwstr>
  </property>
  <property fmtid="{D5CDD505-2E9C-101B-9397-08002B2CF9AE}" pid="33" name="x1ye=37">
    <vt:lpwstr>leFLQA4ihlh+mr/Z8zHsBojIVPEl0dvM1H7unRzUMiQWBEuorB1+n2Fy2t3H2p3kwTNq/zClMSPQzEa/Q/tI4JER/UyiSb8OM75L3BMa05ncSJGeCW5YyhtbHrBFJ27mwz1B1B2uYJE+uUkINjzbmADzPw7qrsYw7pEwuGbbGUSIgSxeumB3Cp3bRWcsGTjzSefPQsNGfSf74jrszsl0stT1Rgy44SH4rMqFrFGVC+oKS0dZATxIxeNbgaN4jmp</vt:lpwstr>
  </property>
  <property fmtid="{D5CDD505-2E9C-101B-9397-08002B2CF9AE}" pid="34" name="x1ye=38">
    <vt:lpwstr>CjqxJ3RO8W6j/G6Fxs6mhDrRBw7XhyWCP/AUo29IMCRkvsCKdPZcffV4tkObzCTNwgyN839xjm7nRA46tQHn6Wv4bkgerXWUKOemme2DcjXNEiLtH+UJYqwx3VRTqa3wvvUZi9TKjgoBYdxrMe+fbTcqtq1/pl6K6FlQGy4ff4nTB9CKIdSCtVEIKPEB8G2MC1JWFKnKDZ/D4xp27W2cXshOOLUptK+8EO8eFRINZDJ4RWG+ceG/aTPK+BT6WX+</vt:lpwstr>
  </property>
  <property fmtid="{D5CDD505-2E9C-101B-9397-08002B2CF9AE}" pid="35" name="x1ye=39">
    <vt:lpwstr>LjwwvkMvHQ78JpnVC017cF1HHKQibf7JGxnWaQwdEE8qbstHlAAzPY7WttUInatfCur1ulbspnx2X5iLHsiYpojCgrSO61JvOq8cWK2J1aKSR8KSI439bOf7ECPbYt0OgqyaCEVOmfFRVMi86k9/wWYD1P4Xtmrhqxw6GXHx5Nr2Y1TQuB9V3ZTwWEN2xrguvKF/fO7msqnio1ld8CqzORgjoJ3CxagFBvFSuvR0ueOLE4BhQdw1tqYcPyGl/zD</vt:lpwstr>
  </property>
  <property fmtid="{D5CDD505-2E9C-101B-9397-08002B2CF9AE}" pid="36" name="x1ye=4">
    <vt:lpwstr>75nAZIh5sUwDyL7sBh9OLl2zK4I9nriDQu5xkHFWs5Jc1pFIQglnMc2zg2vlw+zmxnEH8DiEy7OLEM80kHIRguy6gbd5lJVKnfWEq0dQHbuPqmmUpUnAk5UWsGdYHSLob56+K4jZ5PcTXfN2eJU2gC6vnGxvxkdX+rsLCVLbLgxLa5Ms8F+JeHQIhVvcEfAcH2cDsBQKUH/P4f+0hgrqbx3GarlOAQKoJA9u6WA7YWD3MxDs48Lkb7iA3pQYwKH</vt:lpwstr>
  </property>
  <property fmtid="{D5CDD505-2E9C-101B-9397-08002B2CF9AE}" pid="37" name="x1ye=40">
    <vt:lpwstr>SaHgc7+rty/t++vLuR2+TGkcHm62mSwq6clgTUgG4pjvGOiUr/nsPdZmqroywoYAEfPtS2pVS6C/44m33QKrmw9ZdRfjdElhFKjKAdBZVIKHKmlyDXXfg8UFXYrHOJ0z+MZ/FYnmwPOxfYbDhzA96ikc3DtEKSe02/THmuwSxFzs7ls4QvTVKy4mCOX6qQhD1JdTtzAsvzt7TPJ9MIsPCQGhbRkg7V7FrHpYA5b5NIP1NHe4LDPmfTbQhSRv4cK</vt:lpwstr>
  </property>
  <property fmtid="{D5CDD505-2E9C-101B-9397-08002B2CF9AE}" pid="38" name="x1ye=41">
    <vt:lpwstr>RaKbCZo9obc1fzXxU/zYozhpJo4dPOVctAk1yx9ah4cUGA7gHOrC4SOjcB+hgtJkGx7TVWS5Uz3KYRa8bM01USwsZkyc/an7k8NF78RehsRavFTu8x1EE0TRU7vTRFbGmNvUmHHgkJj3hWzsLkM/n1Fpmf0oW+9wJUx9+imaG7PfZqjRYOayLM+ZLT2hmPTNDjLT0nAHh0K2lg4aN/sWdlrZBsEekrR+1LP2+DSoUxpThAsLcLDALqGjije5I+S</vt:lpwstr>
  </property>
  <property fmtid="{D5CDD505-2E9C-101B-9397-08002B2CF9AE}" pid="39" name="x1ye=42">
    <vt:lpwstr>vwo7iTX+50Ga1UGCOiWtumk7FtrzQe1axMsDzUiBggQq9vHna9jyX+5nrBD98SAjn4iARsEt4BSLMNetINLpV3gn2hEm22oemIOWLFnL9WMbRsuXl81MPQ3Ze/8ZEsIgKbDbQWgft+7swlG/lEQyjlHKGUJy24QYIZyp9339x28JoI1FIeUcmU5YmDPr+Pw2QMr21vm3BVaZHIgbHoU4RFxnoVsoLPRNvhVlDbSMohL3YO5OIRMl8FyawHraqem</vt:lpwstr>
  </property>
  <property fmtid="{D5CDD505-2E9C-101B-9397-08002B2CF9AE}" pid="40" name="x1ye=43">
    <vt:lpwstr>BnFakKwFSCcjJx19JS2xV7mHgUbSJMzzg987gPTgIRXS9GxlbluapyxGR8Xs5k1e0FKszHROwprq8ToqYvUyiN68s+vLEq4L8JChrtYPhBYlFlZkGyKZtkKM4bwP0UwfTxXL3ARK5KDvfM8p8ffTbLDtm79pTVA0c+AIzdcqiLOstl3mfBbmuMeK72pPUm24vSOXK4uag3LTiRS6gfZHbAa81aMz+Pnuk89gKfi00mLH0U2fz53Do5vu1Mmxok7</vt:lpwstr>
  </property>
  <property fmtid="{D5CDD505-2E9C-101B-9397-08002B2CF9AE}" pid="41" name="x1ye=44">
    <vt:lpwstr>KNjTOelppE5NmKhi3fPo00bDhqphyQjqyb1QkEOq4Ki1HwpVYO7HpZg2f9z+DKGO5cD8coPVGlu7qsoerQEi/f+vcPCJLLtvVQWveGWLTb1E/suHThvPbXL7d6M8uLHznuLXa7Id2E04cQRm0jc6HsAbq1W4BwNtclYDj/9OuUKgsrVihbWZWRPQr7iNDoj+lrrodMcmlQJ3gBkPdOIkTlB9q/IJ2KSTdCCTYP0zPwk1DIXeGP4x01arSxAMiUS</vt:lpwstr>
  </property>
  <property fmtid="{D5CDD505-2E9C-101B-9397-08002B2CF9AE}" pid="42" name="x1ye=45">
    <vt:lpwstr>L/DDFOpRTDDJZPrdw6qqTclKdXHfnAMe+h7C+PqIdt+uJJLnm3Gkt0xUwaE7QW7uVMy/C+kQiNul1AYcrjXyujVfNzkw7WW0Jm6HDOX0WkanamuWSqCnugayYiIrhvS2j851BjiLKp+kYSF6zG03uVFvc7FeYl+0fA87kJ3h2b3YNOkPwFa4XCocvYUmU57v8HJUUNF4Y81DkDbJhVva7WGr0iPc6C7eGHu7133PN2gH0UJtuxjEa4TLEOaUhfK</vt:lpwstr>
  </property>
  <property fmtid="{D5CDD505-2E9C-101B-9397-08002B2CF9AE}" pid="43" name="x1ye=46">
    <vt:lpwstr>F+hZpdDiT5WpnCsr9CuqUkENPSif3O9b8wcujfzf8AJPONnXTIfjJ7heo0VgcysKi5apvshTu4nFWLU89t/UoHOrhNEb/vmdBumoMID1xNPhINT7oz6/nkhUSeehqo8QA5lJ52IO4GutdDj5LFT01arUdzEt/zycONK4EdCgJfJsnhWLXc4coUUIR6sxxo5QXKAZVnaaWvm5GMgkf3CDwrBwb+aK5FadQBBIcakQSA+7tTMm3KqWXGwOJw8+Z7n</vt:lpwstr>
  </property>
  <property fmtid="{D5CDD505-2E9C-101B-9397-08002B2CF9AE}" pid="44" name="x1ye=47">
    <vt:lpwstr>bipM6vMOYu++z9pvzjGZbmsjljFJ35pRz7Z6AmrPtOuZailg/Dze5i/vWnK9IxmU1/bONSYBValph/FbqfDJNO+hDpbzM+BwJ+hdZfNx/K2aQjkEYhVsGOGXtfFomPKp3qy8LTURh83lzSWcECIDH6Id0O8JmiEURtHGYPaTKDH7Sx3yuso9zup8XlkvYBx3ZbmDYY89GRRx8NWTDh14dqZDvBKRm9p5hwjM8XQn0ostPhh8MFQzkfxudDj8BjW</vt:lpwstr>
  </property>
  <property fmtid="{D5CDD505-2E9C-101B-9397-08002B2CF9AE}" pid="45" name="x1ye=48">
    <vt:lpwstr>drilCX0HLnmioDL/Snx4UeD2WBvHgH27aQ+0rV/imG8s5DjU/SXczPgFj/DSWQXIog3FTOWjHX2v4jcoFRjDrIFGGzWtpMRZWjV8pbPWA4udqotTIs1vCuyncCk6eiIZYqnT7kFFYVYz9V+cpN5zW0YU36ITf+EdC9fPdJNpeUG29tXuCqvWugNcHsmDPTGunQ94cyfl9HmC67MrLGHQkqV5PJSQc06Es3ZFma4ZSPO5Q+NI8VJZJYUX/d+vCd5</vt:lpwstr>
  </property>
  <property fmtid="{D5CDD505-2E9C-101B-9397-08002B2CF9AE}" pid="46" name="x1ye=49">
    <vt:lpwstr>FRwQ3TNeDhy4CIK6xe/KubN5+knPctpGsjGL17Ic6NiN80LnEGsNuPRWd3P0AqM/RkP6/KkmcoZI7wfAjUYL/gJw2aKrjDEXG57OYz2Or98VeO+XEHJ9nBgqjCo/ZFxE7JBOyIz5CAZvBIexIPp5ZTPtmaAetKRiyVHYQS4KvIjoOvZEKwpmiI4XEjbL5p7vNJcXv7L5XFRwtZEAREBfA9P7N1+CVGqMESREP/haXIvGmYxoWN9rdGCtmYWvza5</vt:lpwstr>
  </property>
  <property fmtid="{D5CDD505-2E9C-101B-9397-08002B2CF9AE}" pid="47" name="x1ye=5">
    <vt:lpwstr>WHXcxqueuTZiSxnBL2DtWlZvoC2QoBrvBXwzqapbmy1be9UoWNagSyLWYuhx+byh/pUlYqbjV571gqey3wD2y9dS4sIHwmUvVBSbG/JVMEiFYjWKXz4QLJBnDOD54SQVMjIqypSa74eulKmquqs1Jl4SOM/X6lsjUSlM0lr/rTbaPRkEJ5cH0pkVzV+4k46HwDSnm/cy70V1MzPBTIBfPxi01LrkXCPHLR/FCu7ukH5XxkBbt6YZ9OkvnGLrBe7</vt:lpwstr>
  </property>
  <property fmtid="{D5CDD505-2E9C-101B-9397-08002B2CF9AE}" pid="48" name="x1ye=50">
    <vt:lpwstr>byFWRoWmVyV66z4AIk1qUCV3Cbu8X7FMPigIgOn1/tSMNMScpqdZTio5Vu6WzGGqbRTm6huHTwbE5wuNltqNI3K58+z5RdqHox69TKmwe4LDUF9EVHjEBHawM6WoqkeJgFRb/nRgEIKbga80UxoQDw+mNUY5KkPmpljithWd5dM+WbGqXaI0M0YZmK3zFekb2R7vH6eKzaJ1y0PIfFsisGG6J01WfrdnZlsqr2+WSgLLBfF5NkXfG7rnhoI8Dfx</vt:lpwstr>
  </property>
  <property fmtid="{D5CDD505-2E9C-101B-9397-08002B2CF9AE}" pid="49" name="x1ye=51">
    <vt:lpwstr>toXmjovbM2OFozxq5+kUkeaPr2YxJuA10KBz4cEicWTEWa3JlYEz+SNKCVFKhNpZyb6Un2MfDbt+r2KSWI+94svTwD1rbI/EqZdvBBO4/bAp83di3mwdSKVtTnKqEyjPgAfWdwBKg7ojsWbPasR72qgUSrAhPUt54PqToG0tH7gAwmZx99XLlNFrWTBYNN+gMB17jsbX8p4LWf6m8VlZhy5WGq6IwgTCpU+ubukYg6LaYP1o3LPgzMDv4X00uwT</vt:lpwstr>
  </property>
  <property fmtid="{D5CDD505-2E9C-101B-9397-08002B2CF9AE}" pid="50" name="x1ye=52">
    <vt:lpwstr>I8LcivnscEzRxIL2DJFjUaPmC1WlPJQLrzEuyf3oPkBxTUudkHrfqYTNm33vDxZoyK/UyUXeYFt0BmoVmfmUTa+K1qFsgLfvYehWPzxhanKc5GOjb/W8kPk7vZzK7kwk40Kiw0WDqi9J3N/d+KhBliA+jsDTCyh0fnMsyb5mFzvoPlOZXkFZ33IOnHscSoFfSMFPxq3B1HM3AGqU+DhTqYSc7+6Dru8O8aeheZsec/G69Z1TPSkpeY8P8ofwmYl</vt:lpwstr>
  </property>
  <property fmtid="{D5CDD505-2E9C-101B-9397-08002B2CF9AE}" pid="51" name="x1ye=53">
    <vt:lpwstr>1fqL9XTIhBgXo2s2sKhzwDjUEjnVPHSjOY5aPIbpKzc2QZPrwwBGt2juogBOIPR6ilGI/N/gKzdGJTRwBFfZEwXFXOWHt5ytr7TN/Ch2QLBl05w8XwiUNd3HmeLej1Zlt0g9sKGM7BcLOYNNnpqGP94sckxadrZIDDrg44iw917gZy/vqe9UJksYRHnVoUlF82nx2XokCI02c+LMX1HI+v7mLWJ6KyjxTpLrGYau+xOvUqD+KdshvFi7PA2HEC8</vt:lpwstr>
  </property>
  <property fmtid="{D5CDD505-2E9C-101B-9397-08002B2CF9AE}" pid="52" name="x1ye=54">
    <vt:lpwstr>NBFpNhdOK2jOfOezxUZf26nQZG9A8TCbpaB11WPl/rLVL+OjsO74RORzaDeGazPbzATh3Dob8+bJWVOtFuhrDy8wlrIOmGq4AccCMR8GeKAivD00M6bIt3muTVBYmzuHVkJ+agtoliHnlvAsMol4m1gcpbVdy2sDlEAeTmSG8AlBLOC8druTh73yTLP8XjFVc4aTm4HlxUhH1qg7yq6uOYOeaVOe1p7z2S0XfbwFE7nhQxOdmcr95SMc+k3/atM</vt:lpwstr>
  </property>
  <property fmtid="{D5CDD505-2E9C-101B-9397-08002B2CF9AE}" pid="53" name="x1ye=55">
    <vt:lpwstr>UfCfPuymhL5+/pfnYJca9QfitqVkrZVuyWZvZjgmAe050BIlBHk02GDicYqtQwpUbNzMyCWd45lbVSiGuQLZOTepyBBUBveeSdPgvfAQmQozeDC86jMFlHLIWVb+vSC+26y6qHk8+NE61KBgp4IdiSiz/2b7Brv7BbZmAmkzFzKKMHA/Ttmg1O7ZJsPey+v3fwsVf+N2egVOMQDFyXMrUrN7Js4r1cfk3aK2Zm4iTXi6amsabckQfSDnoPEp2Dg</vt:lpwstr>
  </property>
  <property fmtid="{D5CDD505-2E9C-101B-9397-08002B2CF9AE}" pid="54" name="x1ye=56">
    <vt:lpwstr>r9x4hzpCmMKZfemG1a3nsJcXOYG5GXQ9n3kDBox05WAE84PWKGyr+/huMuGguB5aByvwORkSIZTFzO/9/Sk0T1kNaz2+I1EmMb1GAj/ENDXS9rnVEV2Qv2rfceV9A6M1A8pOR9SYgPHrk+MauUGS6j+yHgxaT+08JQdJfRRatsXbBWJThlwfqc080WslgTv41JCP71MvCI3jMINeNo4ai1C2c5mzGm/rIy07LilVy1SsP0EGez1l8UMwUI1kUQ6</vt:lpwstr>
  </property>
  <property fmtid="{D5CDD505-2E9C-101B-9397-08002B2CF9AE}" pid="55" name="x1ye=57">
    <vt:lpwstr>GxOKkKty/oqSnN+qwYkilZQxtEA/08QZ+EUCK4RO0sO6cwNJQpCtNAlSWFsxc7hzjhLLErC8qAIouDfo17F8mHn+nMMzu2pT4YgxZiskU6eRoaY4+7Ssinrphv5Mz9cH74M7zHcoHZ2/fKGwZ9BJelCj4rpa038uTVuimQ9EcfWg5vspGBygvZmJF9w84c6GdbE9c+b5mjUX0Q+0R1j5dv8l+9YPJzXwsbLTitrtqGs0N/nK1DwJU2fTXdZClcg</vt:lpwstr>
  </property>
  <property fmtid="{D5CDD505-2E9C-101B-9397-08002B2CF9AE}" pid="56" name="x1ye=58">
    <vt:lpwstr>wiBHP9sdvy7nriyunlMh/D82hgl12Aqb5P1hfx1P0mVuVat3IQK4juppW+wvHYA6to60ehxcWbKKq4b1+9jks4tCRKAfbLzY+AUDPZKeqqyPMnbL6YG389ZoyzuTo4JGBHqlE6ck1wgMVQF2hchoPvs3qNgEZgNnpUUiUqXoQ+X6dcPkl6wgwRWrKLypg7MdwreSgkfIawhyBxOYHA8aA41EX+kzfGEE6Z1Ai8qw8/kPC2HzPLVvtsBau8WlLKc</vt:lpwstr>
  </property>
  <property fmtid="{D5CDD505-2E9C-101B-9397-08002B2CF9AE}" pid="57" name="x1ye=59">
    <vt:lpwstr>ai8bTkwmKT5S5GrpF/7XJmnAZWI/vBrfFFE9EZiooqmHfo0IhkwV3XPWSVYvyV1OaPGIXXCaWRZfVPalRHdjURVmavV0OFP1bly2H85ORoA0fxsB1MgWPJFcK/mmIujH0l8629vTQvEXHQHgX7du+eK3BE+a2qzCr7dlSgl0Ev5GOPy2bX0cYRYpvgP4x49PF+ugtKdk6pfyJC9Eq0H+nKLs6cOR7uUmFA/Ilgg3XXPfu4MPy8LhTGRPW3uT53y</vt:lpwstr>
  </property>
  <property fmtid="{D5CDD505-2E9C-101B-9397-08002B2CF9AE}" pid="58" name="x1ye=6">
    <vt:lpwstr>QJsURxcu3TeFMEH7Sk+NfJekP+ce517q8rJ5e2Eb5h/JsXDxSYAABuPuc57HPuIeYqXXN1BdT+culxcoUYx/t7sk0voDl7g1L1Xd3r2gZgtkQhzcfHyX6VzfiRk79btmatSaxUz9p65qzVDPk+DHN01s/fWG26nymavz0U3EpoL86F9NBF6yi6klpgcCrTpIz5lVpX2F9uRuAWQns2Vu210wQSqUZjmR9wd+iizvtcOUVsb07gQJ4fXmNzL7lcj</vt:lpwstr>
  </property>
  <property fmtid="{D5CDD505-2E9C-101B-9397-08002B2CF9AE}" pid="59" name="x1ye=60">
    <vt:lpwstr>t+7ofdQY1vo0gvdhs8w8BP/BfPTIMCAWCBYx/dLqUJXEvaWUm2RYL696c+yOjL5HZwDJM6B7fP2L8J8La5yfPV507jzZ5n2UrU2AsusNYpaWqoUBBiy+o6LPgOZ3+t0hpRwGFOrclOCerRzE945/FhX5nHf860ued+N6yqbZM7iX0eYsE4YihLQ4F7/J7+Ff4nvD14GERki/biJ0ChJpAo1fda6qAGWs97EzccD+mApkrHPc0bmPSrbR5x/tGCK</vt:lpwstr>
  </property>
  <property fmtid="{D5CDD505-2E9C-101B-9397-08002B2CF9AE}" pid="60" name="x1ye=61">
    <vt:lpwstr>avhU0xIwJRq0WzKebGO4HN/z7Z+9ockbL0OtZh9R7rNB31rid2Av5kX0Kjs+odo4Sq8jrrkI4Be3JF1MPgC1TLIw/TwKE98eKWYf4Zgt+BPSm8G4VKMmIh4wIgWQ0de/WEhY7hhlYXtSqqdiEopT/RY5tTyiA+z0bbNEV8xV4cmzOxUEZiHpntwk5yp0KcDh8STttSKz5rDKBTXHOr5eXnj8eqRpLYexsRgyMer90X+0IGN4Z3rQF8GFWcUyMQ1</vt:lpwstr>
  </property>
  <property fmtid="{D5CDD505-2E9C-101B-9397-08002B2CF9AE}" pid="61" name="x1ye=62">
    <vt:lpwstr>x2Ktg3lwLx1ONXFPFDXry0o4BS12p2huw2k+N9pcw42NqLqwM08EyKdha4FycApT5233e99/KgpI4dT2zmBzHaphN5ZW8gWknMQ+mDot7E7LO2gm+5tAlXYfSGQpFmvZgUWFSDifNPmoOasLonkythhGbjG8HdW0a/R9jVCQKKPNV7iNqnwVcRHzHcd35j4Vw7UmIUff3M/trHNPaMCNGdRCRv5jn24yneo5AF4awgBuzynrvot+vP1HqFe7N93</vt:lpwstr>
  </property>
  <property fmtid="{D5CDD505-2E9C-101B-9397-08002B2CF9AE}" pid="62" name="x1ye=63">
    <vt:lpwstr>XaV43eu+Hdqno793EpNaJrMV+RPS+kv7sAfjdcb/Jans56DriZixgOseoZz/6uSOWp85thBWG9dcY/Bt/Fez+aqxySvtUAY3nS+RKS+HawyvjJ0Dvku6RzS8DH3293+jb/uy+PtcqgGp0b3A1pf3tc96YH0DBym0yqpc8XCZsjNlnYpItI89IuH6/NeqfOavkMtAF3M7n5yyOvBeVsyPFOFyWVwEbrK5R32PaiRWp0KZmlr70rVBcFbwYbjLM9l</vt:lpwstr>
  </property>
  <property fmtid="{D5CDD505-2E9C-101B-9397-08002B2CF9AE}" pid="63" name="x1ye=64">
    <vt:lpwstr>JzXwGd/LAlWdD/Qzs4ABErbcqMdq2L7rM7eaKXhqvqAb+1hvSxt3dssQRVhAuloiCOPnW4cFxaGwaqjyUYuXCCdzkzuGDfsQ/9seAANUQbps4/j5k9er0QA3hWKL6hzqMjPZCVExW8BZsmgWan6zQ7B2DElmwP9HSV+/YJEtosou1LJdkqqXN3Ki2qKrdqMP7B6Ik9hAa1VbqOry88xkHSBnYQxueEAprnv4LBSdo/Lcrw4O3K2IPHIFdesjMae</vt:lpwstr>
  </property>
  <property fmtid="{D5CDD505-2E9C-101B-9397-08002B2CF9AE}" pid="64" name="x1ye=65">
    <vt:lpwstr>3TIbVjGK++PvHxaDAPyHAoY5SeEQJF4OQjwacZYG3gqpnS3tKQwja4PUoT+Jiq3RxzNUyaiR5qT+LWWqb03R484SdihHh/wtZp2KicniKKR6NIv3mC0WYZaNPXAOGkMvf5OTvJO1l80eQ7CnXPmq1cs/HAqwWnidfaaoPAes6PgRNxlBYY1kfF+QaNwQw7Ta1LWfSaw84f3VFoQ2IMNw9EyOF3ycNIysE1PETnAduwnZCI5y79pXkNXY3bpkprb</vt:lpwstr>
  </property>
  <property fmtid="{D5CDD505-2E9C-101B-9397-08002B2CF9AE}" pid="65" name="x1ye=66">
    <vt:lpwstr>dA6u3tl97a1RVTFvdhZ7NS/chu+MWf8V5Wwdy5cB+t8rsGbXiDuj7FyPgLAX159EDiKIWRr+4mqfiX4lKgceBxXQ8RR0YrjDxJweYR0e4SM9VnIGWPxpzsfiBQjWO1MKkCm7zVXEG5Iu2hx4r9ePE4bO9Hg4MnR1OHclkkWoR5/okpI35zEjo+kTYu2nFB6skokSCySEp7oeIO5QYEfnf+VWAWibYiURBcEAPcBj3A5eEOM9zd7+qbvwKkzsmMq</vt:lpwstr>
  </property>
  <property fmtid="{D5CDD505-2E9C-101B-9397-08002B2CF9AE}" pid="66" name="x1ye=67">
    <vt:lpwstr>NCK8MN+xG6b/R0YlAQP+1NKTkxaplZKTcSBbnPtBUyWiJt2/4yJnmZObJTVtZKs4+6zOlPyWY59myDrgpUMQNT5+dvv5J0rhnvrkxivsSh0iq1eMS3YXG41xNnydFOYthiF9UGMlX4BPDKjunLDkCPO4S889LwrLReMsnFMG5LBN5YLtcuOGzQYl5llY3ogPG3iVlB6bR3HEBBD+j9+zHlpiABy61DYH98IaPwb7+8ojiA9dcBtdkWo177TfUub</vt:lpwstr>
  </property>
  <property fmtid="{D5CDD505-2E9C-101B-9397-08002B2CF9AE}" pid="67" name="x1ye=68">
    <vt:lpwstr>D0AfHKN+310IxNXAGWq7aFwcP8dwQxpAwSqIpQsNhekoksFcYJCxUTUj1yKXgY/KsRz0z/zRIN1AaudhfJXwaXu3zlYGmQ4Nmen9/VHg2aGLcyMPGxe4cZ2itLH5yBw1eO8HAQBqDhwFp6bCQpoEvBkKaSzPOo5f3N9/oyI262wOE4acPj5kYLzil7SFwCukQH5o35nmQaXcbqjJ0LERWu45XDndcio3+utdmQXVSeXfFer/aUjFC5EKlKA9C59</vt:lpwstr>
  </property>
  <property fmtid="{D5CDD505-2E9C-101B-9397-08002B2CF9AE}" pid="68" name="x1ye=69">
    <vt:lpwstr>yAzV97mZgm+cXWpS9X/ARNxa/uLpxOKizvJFagM7FGp3lMijwsyy1IxeMmQCg098VQUD125cFYfL5Z12vC4+9rNOSL0Vyg+3zCd5n5zIKXhPLK4mcYw+Fbd7+Us/3RS8CN8vEn4uY+R8HkR4YuIUy2tpJ5KxoFbRbIsHxrS+BYvJYfn9CHiVoxyPqnkKd/2ngbhFrEaDePRPGCBWQjdidDacDCln6nlmC2WKyzv3lCChgdUPc5YllnOdcVaGJ8b</vt:lpwstr>
  </property>
  <property fmtid="{D5CDD505-2E9C-101B-9397-08002B2CF9AE}" pid="69" name="x1ye=7">
    <vt:lpwstr>yJ9Piuh8DEOKa9zlYRCKoo9lOgV+o0mZhbI74pppY1Se7x6pMewH1Enx40rbDxbzVhxuaEcjRuaL3gjIpHh9/dQQUH0YxpUrCHsauwr85PD5ykzKezp3shmASYL/oCipCODY3VtgSNChX8RnmI3AkuDk/gMlKmEsTtF3zsmQavHR9w2WSha/EPccG4DUY62m4AxadcNjStkIexHSfj1RWUPg8Ty258/3uz6RZlZsjlPKxpZEHfPRqYol+4IbX7o</vt:lpwstr>
  </property>
  <property fmtid="{D5CDD505-2E9C-101B-9397-08002B2CF9AE}" pid="70" name="x1ye=70">
    <vt:lpwstr>qHW8OL1q/84dzPeb1AYvQ+0QiiQ3nkD/nKggrpdyuktcLFn+Aq2Asstlqm3+oMFupeHpcYbN5fBjz5ZlorYW2F3exnCmaxae3y6V+utwpAOTBaVQQzOiRpb0nU5t9k9/PVvvzlswmxaSB/bvwCiW1MiNywR+eby1WhiD5E0ND2B7WRsB3NHw2EsKuJwFYhsdQvt5C7nCSHVTPa5TMkJ69jrde1X5TrZx2zyBM/bU29PXedYMJMqtClDUEVocsc0</vt:lpwstr>
  </property>
  <property fmtid="{D5CDD505-2E9C-101B-9397-08002B2CF9AE}" pid="71" name="x1ye=71">
    <vt:lpwstr>rYD+a2LxH2sscue8PLpiuSLTQmdapMxjTx3nTk8ndPxhyZ2zB9bNQ5BDLXaW/oqoH6eqmriO1EMgbbOrRvHMWarpe2CXp531fySAQtLPafsTUMKxVv6I4BkyOaDo627NixrDOxdfLcLartzTQRFw0drBwsYwoPfL2WAlG9sRIFn4LAFqM5XvaXFJpL8HGlG4JeA9ricNr8Rh5OhwbIAoIr2GgBpeQwMGiJ/3Q4qyd04yppB22T9ORNSefa+Fqh4</vt:lpwstr>
  </property>
  <property fmtid="{D5CDD505-2E9C-101B-9397-08002B2CF9AE}" pid="72" name="x1ye=72">
    <vt:lpwstr>FD1yluwUcSW95v2KmHhdjN67wxxTJfR7aIluGKd3RmsBphDB4g8pNb8tnPiuOOLDmgEY0dZMC0bTVB+0BrvtlkdjuErzoPgf18NfJOzm6d55mRRUOAqPyniWBSrCiMbTiGPyg+vtdSSPmu+HDdFaHEC7h96Gu8SCsC74mRIhlJeliLeOpvw0vheLM90pZtumvnndvz/AmZ0Mjn4VxfAyeZ3zA5NXCrbj6rDl5HJ+QAcfMKkhKMr2iE5U6OwQiEr</vt:lpwstr>
  </property>
  <property fmtid="{D5CDD505-2E9C-101B-9397-08002B2CF9AE}" pid="73" name="x1ye=73">
    <vt:lpwstr>oL/jjgeVA9ZouwgR3mR9x63nRmE9AzUNqWEVDKSOlCKWWDMglKwaS6jNsZW/5lZ0fsKiAiCR4R46N4fMoMYyG9f71fRqF8/MWnjCf/wAxHwBlNxr2TBFm+Iv8mnXuGLRk89cKckU2JdGfz8fBJtwDulm2Q2FwUaRz7z4mAu0/cbE8cHZXcEQTGiYWx1yVtxFHNvbJPNW8+Z6UET/XtPYWLsyRiEbssJRbSpzCyelPDKD44vbkM+0d2yMzXNq7PC</vt:lpwstr>
  </property>
  <property fmtid="{D5CDD505-2E9C-101B-9397-08002B2CF9AE}" pid="74" name="x1ye=74">
    <vt:lpwstr>G7LSc6Sc5+ACs0STiB2SuqPA7of/1wENCPhlSz2JrwjYVIKcPOqkgXYr9ZroeqnDTT3mm0ZqiSJTMmmB5rD5Q/+pUR776l1uhfcevqXgBQjNM+IuZM7S2/vvrmxXjgY9Wb7FgnZzAvNoaqRoKCuMfm9Ec78ch1RkGCdoeKjDLfQsHt7Vr1xm+zTQw6TeudJ2yhGJsAhddzDxt5LWKsI6VnY7j/vfPH0Daeyvy1NVl0Rz52kNICvsDWR3l0I9lFr</vt:lpwstr>
  </property>
  <property fmtid="{D5CDD505-2E9C-101B-9397-08002B2CF9AE}" pid="75" name="x1ye=75">
    <vt:lpwstr>CcrA8iuHwiLgETH63LvVOjKDuWCJnLMeUUMUMqzkXl9zvzxknvufXQ2zHbiyosPY7fnYkskXsBrR4Br9ZQuWO5EvKXw/lSfEwa6MPgfuy7K0F2Dk3cLMNHNx0Rf5gPjDW9ZnORvMv6mJUsV2zf3TMmmNNBTRLnRrcDE3lpZmHsRWWDkpd+OZ4ROAltGDJE4kCaiD7lq+BgsFoFE0WvyZxODo+76QAFBY/S9v3cBGPTzTWusyd5SqASPLONDNkAe</vt:lpwstr>
  </property>
  <property fmtid="{D5CDD505-2E9C-101B-9397-08002B2CF9AE}" pid="76" name="x1ye=76">
    <vt:lpwstr>o6QVWyOR0zLTrYwoHGhxRkRotP7VHY34U+QUVk8P/7YQvvOxQxW/KYBDZVUOgv9dyzYyZGW5K6xIcfds4sd1UOeFqTy/j3j9RtQT2o5ZiJw4taoasU8Mvc1J0CAd4m4HLjXHaia7u2DFsSAOljZScUwdQZyFRSSIEfn3RDp9W2Zg9ltB4rwgjagyo8hPWXllfy1+3Dfyl4tHutpA57UvDtVU/LtYyBC5ktXCkluMFRs8FxEpCQS43Lv+JMaiW7O</vt:lpwstr>
  </property>
  <property fmtid="{D5CDD505-2E9C-101B-9397-08002B2CF9AE}" pid="77" name="x1ye=77">
    <vt:lpwstr>O1ZoDYvbUHoYt7Hns9ai99wL3Kvgi+omZDyGNoXTo206xlN4MMuCmkWR/JdZcJyuRo/0g0U0QPLvOTxNo55W0NJyRr7fLTndRPuDKPsnEgu2AaX37amdcOqEL9irSbVAnG+KNdNc8Arh2wndfbhyse4t2LhV5MMozq+jlZI/Eh+VLx3TkC/bShpghISFoTMVp2430l0xxFXMOdhAIHvtjkLqpCuiPedBRkzcx+3vV2jgjFFpKvtzDMYbws/cBAG</vt:lpwstr>
  </property>
  <property fmtid="{D5CDD505-2E9C-101B-9397-08002B2CF9AE}" pid="78" name="x1ye=78">
    <vt:lpwstr>uPPIC8wk4hMLtnDMiCSF3HOjCGjFY6Yrw/p0tE76lnhznHCp0Bd3lbI16qtrOuDu4MDRyPjJM7VuyFkHyPkXomwL/Ct/lD7vDWCpPeaIiANc9avYm0kD3iEscZO0DygLq4bYvIAsTZ9bHejznL3yE8uTGnLHxAbBHv8CzppYZB0cJ7hS1Pxh6olz1Gwxvfy/6VkLz+o720oGlrpCLlBGOd0Sc4ZMrccc+KHxACVlcKMvJXGcy/XCIUlsdLoNYCJ</vt:lpwstr>
  </property>
  <property fmtid="{D5CDD505-2E9C-101B-9397-08002B2CF9AE}" pid="79" name="x1ye=79">
    <vt:lpwstr>vSvCPzJcVD0IXG4qrvqoLSk3W4W5q+s/wAf4AkEsYas+fMkdV3186yc0qV3PyNQ7+UH046zRg9QrpOWsRhnBA8+FPd6FnI3LAmBQrexpTmDyDAuZjoj2WuSyQmA4hYspoPT0f4LJG9ZJQSb+/dlAzb7UWj240eDGiZrXj6TiNMgY5k2eVPRQwXIdlUh4HNjFZdgv5KJe7HfudjabwwynvSp31OPAeH8bvtU5p7ZyyHcKozXyZLSDUQNXVS4xZaM</vt:lpwstr>
  </property>
  <property fmtid="{D5CDD505-2E9C-101B-9397-08002B2CF9AE}" pid="80" name="x1ye=8">
    <vt:lpwstr>45mhYnJENO7elRUUCrpR3UdV1Zzy00eTkS5SWS+lIHbN3vEZ17mKRCU1exRdGIfqNyDVqTDbvNwY1ZhMIHiH6Yq8lXAnjfOda/PCm++Yz0jJh0lUOLLTmMgQrHjg56rj7yZ/WNLsVP0gx6WhPpT49evfL/0SBQqVmjmLBF6SgR3Jxpyhw8fkhBos41zrmzfxWepRSEvTpZFT0q48wpAFVov8Hgp9KckkTpnBA2FICVgBCHZL1DWV1n7IO+LmfKN</vt:lpwstr>
  </property>
  <property fmtid="{D5CDD505-2E9C-101B-9397-08002B2CF9AE}" pid="81" name="x1ye=80">
    <vt:lpwstr>zmbn+k2l5sy/gPt3eH+o+6DdeVFbIVCpam5e8SNv+9eRUyOkaIITTU7q38Ma2H7nYVDnXU4hevmUoDHVbSeljP58Ob+jU/wApcV92LW46tVSMbJPbLF+jH+G09ro0uGcN06IlqnMHuZOW9VxkMRbD0RDCnhWfytusV4aydyaksXrT1mNmmwROqgyytQrLdbVSsRUnD8JjTBi3cXpLzNhwlDrsaC4hDJwUVTWwzMiU9yLAd9mHp3sxUHx4MBWdHS</vt:lpwstr>
  </property>
  <property fmtid="{D5CDD505-2E9C-101B-9397-08002B2CF9AE}" pid="82" name="x1ye=81">
    <vt:lpwstr>UAScit2J7pqqgJ7gT1joldT4qWhxb4PMjXhkE8OP03ueyRnBqIhK3qEAi76D8ENjTXK/oSjBc0p3VwodbEsiucmeAl7c0Ef7qe/6osZdQ5YacYm9VSnyT1kG9ZIynyWsarL8FfXxJOVH4dkTnv9qlJqQmzNVZdj5wmUGkG2TsstFeVVGQSBFx85moStg3PyUtMdHY+BtXT2C83GIAoJEctvk9z051J4Ag0KeQUYTm2ZeYmbrHOpYKDdzZmVEvTU</vt:lpwstr>
  </property>
  <property fmtid="{D5CDD505-2E9C-101B-9397-08002B2CF9AE}" pid="83" name="x1ye=82">
    <vt:lpwstr>asAkGaSMiM2uR7kxs4S8SoKr+pgIeONh0gA5/p1Smp/6jD0p+ZnHJT8KE+78nwHdIMIYrmx4Tor3Kj9+w4g8jdux2Bl8H2j/rxAQOoZxmmUYznPwFasjutA09GyZbau8Y5Vxy8RMZi5K6CjL9WZEUdLCrMavWyelBBubdz0DqOj7o6+IPyDuqwvw4cqBjmFk5Ti0YKK40KwEYNbrZzubAxxBVTUY4ltiW0Eh5yuvduZXsBeyAhSXICQ91E/UHZO</vt:lpwstr>
  </property>
  <property fmtid="{D5CDD505-2E9C-101B-9397-08002B2CF9AE}" pid="84" name="x1ye=83">
    <vt:lpwstr>b6Y1WkDlqIQZHaNIchfY1GXYeGUsbAXEaYebdjSLmNkb9mlfrycKZPOSLJnfzKA5m5j/3GyJdzL2xyHM39R8uBhzgqNyfyZqTSjpkT1E9win6ILJQ9+1flwZA/9/qxetk/YJtu6/+wqjzOWSjMSUnwbvkrql4uPUsL7BBvFTtktRGrs89dsqFgAUGUO5dsgPxNqIXOZSabWmSVowfjb8QyHY1FScSP1NuA2ku2eZvQbI8tfFE6KUsb0/xLwqOaL</vt:lpwstr>
  </property>
  <property fmtid="{D5CDD505-2E9C-101B-9397-08002B2CF9AE}" pid="85" name="x1ye=84">
    <vt:lpwstr>wm7hGQ1wseQrgsP1HoNUCooOBOFgJh0wbfedDC7hSTqS6nvWNqNkKjHMMlNTe9j0La+efiAcArBP8mdSRbj+b7+9GfKfWypPwscyswIFdxiRqOeAnhNiDJboVtZGr/HzeBHUPr59Z86mU7BQpTpqlfEt9669l/uQ/MX5I5fbk6WRx+N/S9EAnpo393kgXeMSEnrximqIOqt/SP8dM70yBYK9oZNFljc/RiKl/+4poJEIXa+2yGKzld88anxnrNq</vt:lpwstr>
  </property>
  <property fmtid="{D5CDD505-2E9C-101B-9397-08002B2CF9AE}" pid="86" name="x1ye=85">
    <vt:lpwstr>MwNMkQudGqBnCqsSlvwplZqCFdDZyX/oV9eQSjH+t78ZNhzvQeLh09Mtv7vxGhAJXovplK1wodGyxeB4fcl8I9kvUfCXy/JO6Yh86X4+Yzdaph4f6izAE1xiulgwH+24XbrgAP9RhSG3w9SO2ct9LSo8sR+9gb+R0SMUwMVkRcc7XHnIYsCHxIkocrgs94NuwSZQtigN9wXSLqojtLfSJBA7nslW04GTX75TghtbbsmmGSt/RABhuNEsEkxyNLO</vt:lpwstr>
  </property>
  <property fmtid="{D5CDD505-2E9C-101B-9397-08002B2CF9AE}" pid="87" name="x1ye=86">
    <vt:lpwstr>gH6TUlstCWaBDDRd2dqcGsCJJ5f5hLa192AaS6BAp5d7/HJs5Ho+HHW1jOuV+8GBYAd9YwtdN6144N37Hs8hwIevXrK5BueqK1TRTau/sembKfYdE0m6x6ZrlQozHXD+lTUMguTriMtgiMBH7/kJz673+URCFkTFUAAA==</vt:lpwstr>
  </property>
  <property fmtid="{D5CDD505-2E9C-101B-9397-08002B2CF9AE}" pid="88" name="x1ye=9">
    <vt:lpwstr>eFlX2+lW/CwO/eknKknZIGFHo3PSc2JcbhlorjSeN3TvJdPJmW8cCDm4IFZ+yQhya3CXrgoOZK8q5ewjsyfmzaf1u/dKhcBCMSfOIhhR2OI9zZt3eEpnV8mf9DTX6AaiYywGgMlpq9CVB65bZhaM4fMaKw27J5Hjrhzl1ztYfRo4+TrUOhR1dfNEgvApT6HjTB8JsaDfXZ/GciSxI9EWnO/rdSnzSOmyqHKfHPwL9gx50jDa6SS2eHMFwU6efiG</vt:lpwstr>
  </property>
</Properties>
</file>